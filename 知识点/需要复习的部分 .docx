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b/>
          <w:bCs/>
          <w:kern w:val="44"/>
          <w:sz w:val="44"/>
          <w:szCs w:val="44"/>
        </w:rPr>
        <w:id w:val="147458139"/>
        <w15:color w:val="DBDBDB"/>
        <w:docPartObj>
          <w:docPartGallery w:val="Table of Contents"/>
          <w:docPartUnique/>
        </w:docPartObj>
      </w:sdtPr>
      <w:sdtEndPr>
        <w:rPr>
          <w:rFonts w:ascii="等线" w:eastAsia="等线" w:hAnsi="等线" w:hint="eastAsia"/>
        </w:rPr>
      </w:sdtEndPr>
      <w:sdtContent>
        <w:p w14:paraId="45130A54" w14:textId="77777777" w:rsidR="00D57F84" w:rsidRDefault="00000000">
          <w:pPr>
            <w:jc w:val="center"/>
          </w:pPr>
          <w:r>
            <w:rPr>
              <w:rFonts w:ascii="宋体" w:eastAsia="宋体" w:hAnsi="宋体"/>
            </w:rPr>
            <w:t>目录</w:t>
          </w:r>
        </w:p>
        <w:p w14:paraId="5EC8379C" w14:textId="5370553D" w:rsidR="00C80BD1" w:rsidRDefault="00000000">
          <w:pPr>
            <w:pStyle w:val="TOC1"/>
            <w:tabs>
              <w:tab w:val="right" w:leader="dot" w:pos="8296"/>
            </w:tabs>
            <w:rPr>
              <w:rFonts w:asciiTheme="minorHAnsi" w:eastAsiaTheme="minorEastAsia" w:hAnsiTheme="minorHAnsi" w:cstheme="minorBidi"/>
              <w:noProof/>
              <w14:ligatures w14:val="standardContextual"/>
            </w:rPr>
          </w:pPr>
          <w:r>
            <w:rPr>
              <w:rFonts w:hint="eastAsia"/>
            </w:rPr>
            <w:fldChar w:fldCharType="begin"/>
          </w:r>
          <w:r>
            <w:rPr>
              <w:rFonts w:hint="eastAsia"/>
            </w:rPr>
            <w:instrText xml:space="preserve">TOC \o "1-1" \h \u </w:instrText>
          </w:r>
          <w:r>
            <w:rPr>
              <w:rFonts w:hint="eastAsia"/>
            </w:rPr>
            <w:fldChar w:fldCharType="separate"/>
          </w:r>
          <w:hyperlink w:anchor="_Toc139963210" w:history="1">
            <w:r w:rsidR="00C80BD1" w:rsidRPr="00B64639">
              <w:rPr>
                <w:rStyle w:val="a8"/>
                <w:noProof/>
              </w:rPr>
              <w:t>第五章 JVM（类的加载）、垃圾回收（GC）</w:t>
            </w:r>
            <w:r w:rsidR="00C80BD1">
              <w:rPr>
                <w:noProof/>
              </w:rPr>
              <w:tab/>
            </w:r>
            <w:r w:rsidR="00C80BD1">
              <w:rPr>
                <w:noProof/>
              </w:rPr>
              <w:fldChar w:fldCharType="begin"/>
            </w:r>
            <w:r w:rsidR="00C80BD1">
              <w:rPr>
                <w:noProof/>
              </w:rPr>
              <w:instrText xml:space="preserve"> PAGEREF _Toc139963210 \h </w:instrText>
            </w:r>
            <w:r w:rsidR="00C80BD1">
              <w:rPr>
                <w:noProof/>
              </w:rPr>
            </w:r>
            <w:r w:rsidR="00C80BD1">
              <w:rPr>
                <w:noProof/>
              </w:rPr>
              <w:fldChar w:fldCharType="separate"/>
            </w:r>
            <w:r w:rsidR="00C80BD1">
              <w:rPr>
                <w:noProof/>
              </w:rPr>
              <w:t>3</w:t>
            </w:r>
            <w:r w:rsidR="00C80BD1">
              <w:rPr>
                <w:noProof/>
              </w:rPr>
              <w:fldChar w:fldCharType="end"/>
            </w:r>
          </w:hyperlink>
        </w:p>
        <w:p w14:paraId="420A55F4" w14:textId="50AF15D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1" w:history="1">
            <w:r w:rsidR="00C80BD1" w:rsidRPr="00B64639">
              <w:rPr>
                <w:rStyle w:val="a8"/>
                <w:noProof/>
              </w:rPr>
              <w:t>Java内存结构</w:t>
            </w:r>
            <w:r w:rsidR="00C80BD1">
              <w:rPr>
                <w:noProof/>
              </w:rPr>
              <w:tab/>
            </w:r>
            <w:r w:rsidR="00C80BD1">
              <w:rPr>
                <w:noProof/>
              </w:rPr>
              <w:fldChar w:fldCharType="begin"/>
            </w:r>
            <w:r w:rsidR="00C80BD1">
              <w:rPr>
                <w:noProof/>
              </w:rPr>
              <w:instrText xml:space="preserve"> PAGEREF _Toc139963211 \h </w:instrText>
            </w:r>
            <w:r w:rsidR="00C80BD1">
              <w:rPr>
                <w:noProof/>
              </w:rPr>
            </w:r>
            <w:r w:rsidR="00C80BD1">
              <w:rPr>
                <w:noProof/>
              </w:rPr>
              <w:fldChar w:fldCharType="separate"/>
            </w:r>
            <w:r w:rsidR="00C80BD1">
              <w:rPr>
                <w:noProof/>
              </w:rPr>
              <w:t>3</w:t>
            </w:r>
            <w:r w:rsidR="00C80BD1">
              <w:rPr>
                <w:noProof/>
              </w:rPr>
              <w:fldChar w:fldCharType="end"/>
            </w:r>
          </w:hyperlink>
        </w:p>
        <w:p w14:paraId="21905C44" w14:textId="1E5A9BBD"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2" w:history="1">
            <w:r w:rsidR="00C80BD1" w:rsidRPr="00B64639">
              <w:rPr>
                <w:rStyle w:val="a8"/>
                <w:noProof/>
                <w:highlight w:val="yellow"/>
              </w:rPr>
              <w:t>类的生命周期</w:t>
            </w:r>
            <w:r w:rsidR="00C80BD1">
              <w:rPr>
                <w:noProof/>
              </w:rPr>
              <w:tab/>
            </w:r>
            <w:r w:rsidR="00C80BD1">
              <w:rPr>
                <w:noProof/>
              </w:rPr>
              <w:fldChar w:fldCharType="begin"/>
            </w:r>
            <w:r w:rsidR="00C80BD1">
              <w:rPr>
                <w:noProof/>
              </w:rPr>
              <w:instrText xml:space="preserve"> PAGEREF _Toc139963212 \h </w:instrText>
            </w:r>
            <w:r w:rsidR="00C80BD1">
              <w:rPr>
                <w:noProof/>
              </w:rPr>
            </w:r>
            <w:r w:rsidR="00C80BD1">
              <w:rPr>
                <w:noProof/>
              </w:rPr>
              <w:fldChar w:fldCharType="separate"/>
            </w:r>
            <w:r w:rsidR="00C80BD1">
              <w:rPr>
                <w:noProof/>
              </w:rPr>
              <w:t>3</w:t>
            </w:r>
            <w:r w:rsidR="00C80BD1">
              <w:rPr>
                <w:noProof/>
              </w:rPr>
              <w:fldChar w:fldCharType="end"/>
            </w:r>
          </w:hyperlink>
        </w:p>
        <w:p w14:paraId="3A306263" w14:textId="50DEA74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3" w:history="1">
            <w:r w:rsidR="00C80BD1" w:rsidRPr="00B64639">
              <w:rPr>
                <w:rStyle w:val="a8"/>
                <w:noProof/>
                <w:highlight w:val="yellow"/>
              </w:rPr>
              <w:t>类加载器分类</w:t>
            </w:r>
            <w:r w:rsidR="00C80BD1">
              <w:rPr>
                <w:noProof/>
              </w:rPr>
              <w:tab/>
            </w:r>
            <w:r w:rsidR="00C80BD1">
              <w:rPr>
                <w:noProof/>
              </w:rPr>
              <w:fldChar w:fldCharType="begin"/>
            </w:r>
            <w:r w:rsidR="00C80BD1">
              <w:rPr>
                <w:noProof/>
              </w:rPr>
              <w:instrText xml:space="preserve"> PAGEREF _Toc139963213 \h </w:instrText>
            </w:r>
            <w:r w:rsidR="00C80BD1">
              <w:rPr>
                <w:noProof/>
              </w:rPr>
            </w:r>
            <w:r w:rsidR="00C80BD1">
              <w:rPr>
                <w:noProof/>
              </w:rPr>
              <w:fldChar w:fldCharType="separate"/>
            </w:r>
            <w:r w:rsidR="00C80BD1">
              <w:rPr>
                <w:noProof/>
              </w:rPr>
              <w:t>3</w:t>
            </w:r>
            <w:r w:rsidR="00C80BD1">
              <w:rPr>
                <w:noProof/>
              </w:rPr>
              <w:fldChar w:fldCharType="end"/>
            </w:r>
          </w:hyperlink>
        </w:p>
        <w:p w14:paraId="6D3B46F4" w14:textId="404591C0"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4" w:history="1">
            <w:r w:rsidR="00C80BD1" w:rsidRPr="00B64639">
              <w:rPr>
                <w:rStyle w:val="a8"/>
                <w:noProof/>
              </w:rPr>
              <w:t>类加载器的加载模型</w:t>
            </w:r>
            <w:r w:rsidR="00C80BD1">
              <w:rPr>
                <w:noProof/>
              </w:rPr>
              <w:tab/>
            </w:r>
            <w:r w:rsidR="00C80BD1">
              <w:rPr>
                <w:noProof/>
              </w:rPr>
              <w:fldChar w:fldCharType="begin"/>
            </w:r>
            <w:r w:rsidR="00C80BD1">
              <w:rPr>
                <w:noProof/>
              </w:rPr>
              <w:instrText xml:space="preserve"> PAGEREF _Toc139963214 \h </w:instrText>
            </w:r>
            <w:r w:rsidR="00C80BD1">
              <w:rPr>
                <w:noProof/>
              </w:rPr>
            </w:r>
            <w:r w:rsidR="00C80BD1">
              <w:rPr>
                <w:noProof/>
              </w:rPr>
              <w:fldChar w:fldCharType="separate"/>
            </w:r>
            <w:r w:rsidR="00C80BD1">
              <w:rPr>
                <w:noProof/>
              </w:rPr>
              <w:t>4</w:t>
            </w:r>
            <w:r w:rsidR="00C80BD1">
              <w:rPr>
                <w:noProof/>
              </w:rPr>
              <w:fldChar w:fldCharType="end"/>
            </w:r>
          </w:hyperlink>
        </w:p>
        <w:p w14:paraId="161DFA6D" w14:textId="045DEF0D"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5" w:history="1">
            <w:r w:rsidR="00C80BD1" w:rsidRPr="00B64639">
              <w:rPr>
                <w:rStyle w:val="a8"/>
                <w:noProof/>
                <w:highlight w:val="yellow"/>
              </w:rPr>
              <w:t>判断是否是垃圾的算法</w:t>
            </w:r>
            <w:r w:rsidR="00C80BD1">
              <w:rPr>
                <w:noProof/>
              </w:rPr>
              <w:tab/>
            </w:r>
            <w:r w:rsidR="00C80BD1">
              <w:rPr>
                <w:noProof/>
              </w:rPr>
              <w:fldChar w:fldCharType="begin"/>
            </w:r>
            <w:r w:rsidR="00C80BD1">
              <w:rPr>
                <w:noProof/>
              </w:rPr>
              <w:instrText xml:space="preserve"> PAGEREF _Toc139963215 \h </w:instrText>
            </w:r>
            <w:r w:rsidR="00C80BD1">
              <w:rPr>
                <w:noProof/>
              </w:rPr>
            </w:r>
            <w:r w:rsidR="00C80BD1">
              <w:rPr>
                <w:noProof/>
              </w:rPr>
              <w:fldChar w:fldCharType="separate"/>
            </w:r>
            <w:r w:rsidR="00C80BD1">
              <w:rPr>
                <w:noProof/>
              </w:rPr>
              <w:t>4</w:t>
            </w:r>
            <w:r w:rsidR="00C80BD1">
              <w:rPr>
                <w:noProof/>
              </w:rPr>
              <w:fldChar w:fldCharType="end"/>
            </w:r>
          </w:hyperlink>
        </w:p>
        <w:p w14:paraId="171CDDC6" w14:textId="7CD84EEB"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6" w:history="1">
            <w:r w:rsidR="00C80BD1" w:rsidRPr="00B64639">
              <w:rPr>
                <w:rStyle w:val="a8"/>
                <w:noProof/>
                <w:highlight w:val="yellow"/>
              </w:rPr>
              <w:t>回收前的挣扎方法以及要经历的过程</w:t>
            </w:r>
            <w:r w:rsidR="00C80BD1">
              <w:rPr>
                <w:noProof/>
              </w:rPr>
              <w:tab/>
            </w:r>
            <w:r w:rsidR="00C80BD1">
              <w:rPr>
                <w:noProof/>
              </w:rPr>
              <w:fldChar w:fldCharType="begin"/>
            </w:r>
            <w:r w:rsidR="00C80BD1">
              <w:rPr>
                <w:noProof/>
              </w:rPr>
              <w:instrText xml:space="preserve"> PAGEREF _Toc139963216 \h </w:instrText>
            </w:r>
            <w:r w:rsidR="00C80BD1">
              <w:rPr>
                <w:noProof/>
              </w:rPr>
            </w:r>
            <w:r w:rsidR="00C80BD1">
              <w:rPr>
                <w:noProof/>
              </w:rPr>
              <w:fldChar w:fldCharType="separate"/>
            </w:r>
            <w:r w:rsidR="00C80BD1">
              <w:rPr>
                <w:noProof/>
              </w:rPr>
              <w:t>4</w:t>
            </w:r>
            <w:r w:rsidR="00C80BD1">
              <w:rPr>
                <w:noProof/>
              </w:rPr>
              <w:fldChar w:fldCharType="end"/>
            </w:r>
          </w:hyperlink>
        </w:p>
        <w:p w14:paraId="4974B4EB" w14:textId="3321113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7" w:history="1">
            <w:r w:rsidR="00C80BD1" w:rsidRPr="00B64639">
              <w:rPr>
                <w:rStyle w:val="a8"/>
                <w:noProof/>
              </w:rPr>
              <w:t>Java的4种引用</w:t>
            </w:r>
            <w:r w:rsidR="00C80BD1">
              <w:rPr>
                <w:noProof/>
              </w:rPr>
              <w:tab/>
            </w:r>
            <w:r w:rsidR="00C80BD1">
              <w:rPr>
                <w:noProof/>
              </w:rPr>
              <w:fldChar w:fldCharType="begin"/>
            </w:r>
            <w:r w:rsidR="00C80BD1">
              <w:rPr>
                <w:noProof/>
              </w:rPr>
              <w:instrText xml:space="preserve"> PAGEREF _Toc139963217 \h </w:instrText>
            </w:r>
            <w:r w:rsidR="00C80BD1">
              <w:rPr>
                <w:noProof/>
              </w:rPr>
            </w:r>
            <w:r w:rsidR="00C80BD1">
              <w:rPr>
                <w:noProof/>
              </w:rPr>
              <w:fldChar w:fldCharType="separate"/>
            </w:r>
            <w:r w:rsidR="00C80BD1">
              <w:rPr>
                <w:noProof/>
              </w:rPr>
              <w:t>5</w:t>
            </w:r>
            <w:r w:rsidR="00C80BD1">
              <w:rPr>
                <w:noProof/>
              </w:rPr>
              <w:fldChar w:fldCharType="end"/>
            </w:r>
          </w:hyperlink>
        </w:p>
        <w:p w14:paraId="1D4D79DC" w14:textId="5E6FEB9E"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8" w:history="1">
            <w:r w:rsidR="00C80BD1" w:rsidRPr="00B64639">
              <w:rPr>
                <w:rStyle w:val="a8"/>
                <w:noProof/>
              </w:rPr>
              <w:t>GC回收算法</w:t>
            </w:r>
            <w:r w:rsidR="00C80BD1">
              <w:rPr>
                <w:noProof/>
              </w:rPr>
              <w:tab/>
            </w:r>
            <w:r w:rsidR="00C80BD1">
              <w:rPr>
                <w:noProof/>
              </w:rPr>
              <w:fldChar w:fldCharType="begin"/>
            </w:r>
            <w:r w:rsidR="00C80BD1">
              <w:rPr>
                <w:noProof/>
              </w:rPr>
              <w:instrText xml:space="preserve"> PAGEREF _Toc139963218 \h </w:instrText>
            </w:r>
            <w:r w:rsidR="00C80BD1">
              <w:rPr>
                <w:noProof/>
              </w:rPr>
            </w:r>
            <w:r w:rsidR="00C80BD1">
              <w:rPr>
                <w:noProof/>
              </w:rPr>
              <w:fldChar w:fldCharType="separate"/>
            </w:r>
            <w:r w:rsidR="00C80BD1">
              <w:rPr>
                <w:noProof/>
              </w:rPr>
              <w:t>5</w:t>
            </w:r>
            <w:r w:rsidR="00C80BD1">
              <w:rPr>
                <w:noProof/>
              </w:rPr>
              <w:fldChar w:fldCharType="end"/>
            </w:r>
          </w:hyperlink>
        </w:p>
        <w:p w14:paraId="4048A245" w14:textId="6FC5033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19" w:history="1">
            <w:r w:rsidR="00C80BD1" w:rsidRPr="00B64639">
              <w:rPr>
                <w:rStyle w:val="a8"/>
                <w:noProof/>
              </w:rPr>
              <w:t>垃圾收集器</w:t>
            </w:r>
            <w:r w:rsidR="00C80BD1">
              <w:rPr>
                <w:noProof/>
              </w:rPr>
              <w:tab/>
            </w:r>
            <w:r w:rsidR="00C80BD1">
              <w:rPr>
                <w:noProof/>
              </w:rPr>
              <w:fldChar w:fldCharType="begin"/>
            </w:r>
            <w:r w:rsidR="00C80BD1">
              <w:rPr>
                <w:noProof/>
              </w:rPr>
              <w:instrText xml:space="preserve"> PAGEREF _Toc139963219 \h </w:instrText>
            </w:r>
            <w:r w:rsidR="00C80BD1">
              <w:rPr>
                <w:noProof/>
              </w:rPr>
            </w:r>
            <w:r w:rsidR="00C80BD1">
              <w:rPr>
                <w:noProof/>
              </w:rPr>
              <w:fldChar w:fldCharType="separate"/>
            </w:r>
            <w:r w:rsidR="00C80BD1">
              <w:rPr>
                <w:noProof/>
              </w:rPr>
              <w:t>5</w:t>
            </w:r>
            <w:r w:rsidR="00C80BD1">
              <w:rPr>
                <w:noProof/>
              </w:rPr>
              <w:fldChar w:fldCharType="end"/>
            </w:r>
          </w:hyperlink>
        </w:p>
        <w:p w14:paraId="3D86177E" w14:textId="0A2DF204"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0" w:history="1">
            <w:r w:rsidR="00C80BD1" w:rsidRPr="00B64639">
              <w:rPr>
                <w:rStyle w:val="a8"/>
                <w:noProof/>
                <w:highlight w:val="yellow"/>
              </w:rPr>
              <w:t>MinorGC的过程</w:t>
            </w:r>
            <w:r w:rsidR="00C80BD1">
              <w:rPr>
                <w:noProof/>
              </w:rPr>
              <w:tab/>
            </w:r>
            <w:r w:rsidR="00C80BD1">
              <w:rPr>
                <w:noProof/>
              </w:rPr>
              <w:fldChar w:fldCharType="begin"/>
            </w:r>
            <w:r w:rsidR="00C80BD1">
              <w:rPr>
                <w:noProof/>
              </w:rPr>
              <w:instrText xml:space="preserve"> PAGEREF _Toc139963220 \h </w:instrText>
            </w:r>
            <w:r w:rsidR="00C80BD1">
              <w:rPr>
                <w:noProof/>
              </w:rPr>
            </w:r>
            <w:r w:rsidR="00C80BD1">
              <w:rPr>
                <w:noProof/>
              </w:rPr>
              <w:fldChar w:fldCharType="separate"/>
            </w:r>
            <w:r w:rsidR="00C80BD1">
              <w:rPr>
                <w:noProof/>
              </w:rPr>
              <w:t>5</w:t>
            </w:r>
            <w:r w:rsidR="00C80BD1">
              <w:rPr>
                <w:noProof/>
              </w:rPr>
              <w:fldChar w:fldCharType="end"/>
            </w:r>
          </w:hyperlink>
        </w:p>
        <w:p w14:paraId="5C40223A" w14:textId="66ECE739"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1" w:history="1">
            <w:r w:rsidR="00C80BD1" w:rsidRPr="00B64639">
              <w:rPr>
                <w:rStyle w:val="a8"/>
                <w:noProof/>
                <w:highlight w:val="yellow"/>
              </w:rPr>
              <w:t>对象的生命周期</w:t>
            </w:r>
            <w:r w:rsidR="00C80BD1">
              <w:rPr>
                <w:noProof/>
              </w:rPr>
              <w:tab/>
            </w:r>
            <w:r w:rsidR="00C80BD1">
              <w:rPr>
                <w:noProof/>
              </w:rPr>
              <w:fldChar w:fldCharType="begin"/>
            </w:r>
            <w:r w:rsidR="00C80BD1">
              <w:rPr>
                <w:noProof/>
              </w:rPr>
              <w:instrText xml:space="preserve"> PAGEREF _Toc139963221 \h </w:instrText>
            </w:r>
            <w:r w:rsidR="00C80BD1">
              <w:rPr>
                <w:noProof/>
              </w:rPr>
            </w:r>
            <w:r w:rsidR="00C80BD1">
              <w:rPr>
                <w:noProof/>
              </w:rPr>
              <w:fldChar w:fldCharType="separate"/>
            </w:r>
            <w:r w:rsidR="00C80BD1">
              <w:rPr>
                <w:noProof/>
              </w:rPr>
              <w:t>6</w:t>
            </w:r>
            <w:r w:rsidR="00C80BD1">
              <w:rPr>
                <w:noProof/>
              </w:rPr>
              <w:fldChar w:fldCharType="end"/>
            </w:r>
          </w:hyperlink>
        </w:p>
        <w:p w14:paraId="236DE2AA" w14:textId="733B9A30"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2" w:history="1">
            <w:r w:rsidR="00C80BD1" w:rsidRPr="00B64639">
              <w:rPr>
                <w:rStyle w:val="a8"/>
                <w:noProof/>
              </w:rPr>
              <w:t>第六章 Java容器类</w:t>
            </w:r>
            <w:r w:rsidR="00C80BD1">
              <w:rPr>
                <w:noProof/>
              </w:rPr>
              <w:tab/>
            </w:r>
            <w:r w:rsidR="00C80BD1">
              <w:rPr>
                <w:noProof/>
              </w:rPr>
              <w:fldChar w:fldCharType="begin"/>
            </w:r>
            <w:r w:rsidR="00C80BD1">
              <w:rPr>
                <w:noProof/>
              </w:rPr>
              <w:instrText xml:space="preserve"> PAGEREF _Toc139963222 \h </w:instrText>
            </w:r>
            <w:r w:rsidR="00C80BD1">
              <w:rPr>
                <w:noProof/>
              </w:rPr>
            </w:r>
            <w:r w:rsidR="00C80BD1">
              <w:rPr>
                <w:noProof/>
              </w:rPr>
              <w:fldChar w:fldCharType="separate"/>
            </w:r>
            <w:r w:rsidR="00C80BD1">
              <w:rPr>
                <w:noProof/>
              </w:rPr>
              <w:t>7</w:t>
            </w:r>
            <w:r w:rsidR="00C80BD1">
              <w:rPr>
                <w:noProof/>
              </w:rPr>
              <w:fldChar w:fldCharType="end"/>
            </w:r>
          </w:hyperlink>
        </w:p>
        <w:p w14:paraId="499D5432" w14:textId="1186C575"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3" w:history="1">
            <w:r w:rsidR="00C80BD1" w:rsidRPr="00B64639">
              <w:rPr>
                <w:rStyle w:val="a8"/>
                <w:noProof/>
                <w:highlight w:val="yellow"/>
              </w:rPr>
              <w:t>容器类的分类以及同步集合、并发集合</w:t>
            </w:r>
            <w:r w:rsidR="00C80BD1">
              <w:rPr>
                <w:noProof/>
              </w:rPr>
              <w:tab/>
            </w:r>
            <w:r w:rsidR="00C80BD1">
              <w:rPr>
                <w:noProof/>
              </w:rPr>
              <w:fldChar w:fldCharType="begin"/>
            </w:r>
            <w:r w:rsidR="00C80BD1">
              <w:rPr>
                <w:noProof/>
              </w:rPr>
              <w:instrText xml:space="preserve"> PAGEREF _Toc139963223 \h </w:instrText>
            </w:r>
            <w:r w:rsidR="00C80BD1">
              <w:rPr>
                <w:noProof/>
              </w:rPr>
            </w:r>
            <w:r w:rsidR="00C80BD1">
              <w:rPr>
                <w:noProof/>
              </w:rPr>
              <w:fldChar w:fldCharType="separate"/>
            </w:r>
            <w:r w:rsidR="00C80BD1">
              <w:rPr>
                <w:noProof/>
              </w:rPr>
              <w:t>7</w:t>
            </w:r>
            <w:r w:rsidR="00C80BD1">
              <w:rPr>
                <w:noProof/>
              </w:rPr>
              <w:fldChar w:fldCharType="end"/>
            </w:r>
          </w:hyperlink>
        </w:p>
        <w:p w14:paraId="33B3E419" w14:textId="6F1D9C0B"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4" w:history="1">
            <w:r w:rsidR="00C80BD1" w:rsidRPr="00B64639">
              <w:rPr>
                <w:rStyle w:val="a8"/>
                <w:noProof/>
              </w:rPr>
              <w:t>Map的3种遍历方式</w:t>
            </w:r>
            <w:r w:rsidR="00C80BD1">
              <w:rPr>
                <w:noProof/>
              </w:rPr>
              <w:tab/>
            </w:r>
            <w:r w:rsidR="00C80BD1">
              <w:rPr>
                <w:noProof/>
              </w:rPr>
              <w:fldChar w:fldCharType="begin"/>
            </w:r>
            <w:r w:rsidR="00C80BD1">
              <w:rPr>
                <w:noProof/>
              </w:rPr>
              <w:instrText xml:space="preserve"> PAGEREF _Toc139963224 \h </w:instrText>
            </w:r>
            <w:r w:rsidR="00C80BD1">
              <w:rPr>
                <w:noProof/>
              </w:rPr>
            </w:r>
            <w:r w:rsidR="00C80BD1">
              <w:rPr>
                <w:noProof/>
              </w:rPr>
              <w:fldChar w:fldCharType="separate"/>
            </w:r>
            <w:r w:rsidR="00C80BD1">
              <w:rPr>
                <w:noProof/>
              </w:rPr>
              <w:t>8</w:t>
            </w:r>
            <w:r w:rsidR="00C80BD1">
              <w:rPr>
                <w:noProof/>
              </w:rPr>
              <w:fldChar w:fldCharType="end"/>
            </w:r>
          </w:hyperlink>
        </w:p>
        <w:p w14:paraId="17425612" w14:textId="1A61A414"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5" w:history="1">
            <w:r w:rsidR="00C80BD1" w:rsidRPr="00B64639">
              <w:rPr>
                <w:rStyle w:val="a8"/>
                <w:noProof/>
              </w:rPr>
              <w:t>HashMap的底层</w:t>
            </w:r>
            <w:r w:rsidR="00C80BD1">
              <w:rPr>
                <w:noProof/>
              </w:rPr>
              <w:tab/>
            </w:r>
            <w:r w:rsidR="00C80BD1">
              <w:rPr>
                <w:noProof/>
              </w:rPr>
              <w:fldChar w:fldCharType="begin"/>
            </w:r>
            <w:r w:rsidR="00C80BD1">
              <w:rPr>
                <w:noProof/>
              </w:rPr>
              <w:instrText xml:space="preserve"> PAGEREF _Toc139963225 \h </w:instrText>
            </w:r>
            <w:r w:rsidR="00C80BD1">
              <w:rPr>
                <w:noProof/>
              </w:rPr>
            </w:r>
            <w:r w:rsidR="00C80BD1">
              <w:rPr>
                <w:noProof/>
              </w:rPr>
              <w:fldChar w:fldCharType="separate"/>
            </w:r>
            <w:r w:rsidR="00C80BD1">
              <w:rPr>
                <w:noProof/>
              </w:rPr>
              <w:t>8</w:t>
            </w:r>
            <w:r w:rsidR="00C80BD1">
              <w:rPr>
                <w:noProof/>
              </w:rPr>
              <w:fldChar w:fldCharType="end"/>
            </w:r>
          </w:hyperlink>
        </w:p>
        <w:p w14:paraId="66ECB2D9" w14:textId="50C71129"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6" w:history="1">
            <w:r w:rsidR="00C80BD1" w:rsidRPr="00B64639">
              <w:rPr>
                <w:rStyle w:val="a8"/>
                <w:noProof/>
              </w:rPr>
              <w:t>哈希表的冲突处理方法</w:t>
            </w:r>
            <w:r w:rsidR="00C80BD1">
              <w:rPr>
                <w:noProof/>
              </w:rPr>
              <w:tab/>
            </w:r>
            <w:r w:rsidR="00C80BD1">
              <w:rPr>
                <w:noProof/>
              </w:rPr>
              <w:fldChar w:fldCharType="begin"/>
            </w:r>
            <w:r w:rsidR="00C80BD1">
              <w:rPr>
                <w:noProof/>
              </w:rPr>
              <w:instrText xml:space="preserve"> PAGEREF _Toc139963226 \h </w:instrText>
            </w:r>
            <w:r w:rsidR="00C80BD1">
              <w:rPr>
                <w:noProof/>
              </w:rPr>
            </w:r>
            <w:r w:rsidR="00C80BD1">
              <w:rPr>
                <w:noProof/>
              </w:rPr>
              <w:fldChar w:fldCharType="separate"/>
            </w:r>
            <w:r w:rsidR="00C80BD1">
              <w:rPr>
                <w:noProof/>
              </w:rPr>
              <w:t>8</w:t>
            </w:r>
            <w:r w:rsidR="00C80BD1">
              <w:rPr>
                <w:noProof/>
              </w:rPr>
              <w:fldChar w:fldCharType="end"/>
            </w:r>
          </w:hyperlink>
        </w:p>
        <w:p w14:paraId="21962585" w14:textId="7DC123F3"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7" w:history="1">
            <w:r w:rsidR="00C80BD1" w:rsidRPr="00B64639">
              <w:rPr>
                <w:rStyle w:val="a8"/>
                <w:noProof/>
              </w:rPr>
              <w:t>HashMap的扩容</w:t>
            </w:r>
            <w:r w:rsidR="00C80BD1">
              <w:rPr>
                <w:noProof/>
              </w:rPr>
              <w:tab/>
            </w:r>
            <w:r w:rsidR="00C80BD1">
              <w:rPr>
                <w:noProof/>
              </w:rPr>
              <w:fldChar w:fldCharType="begin"/>
            </w:r>
            <w:r w:rsidR="00C80BD1">
              <w:rPr>
                <w:noProof/>
              </w:rPr>
              <w:instrText xml:space="preserve"> PAGEREF _Toc139963227 \h </w:instrText>
            </w:r>
            <w:r w:rsidR="00C80BD1">
              <w:rPr>
                <w:noProof/>
              </w:rPr>
            </w:r>
            <w:r w:rsidR="00C80BD1">
              <w:rPr>
                <w:noProof/>
              </w:rPr>
              <w:fldChar w:fldCharType="separate"/>
            </w:r>
            <w:r w:rsidR="00C80BD1">
              <w:rPr>
                <w:noProof/>
              </w:rPr>
              <w:t>8</w:t>
            </w:r>
            <w:r w:rsidR="00C80BD1">
              <w:rPr>
                <w:noProof/>
              </w:rPr>
              <w:fldChar w:fldCharType="end"/>
            </w:r>
          </w:hyperlink>
        </w:p>
        <w:p w14:paraId="182A2E5E" w14:textId="2591ED6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8" w:history="1">
            <w:r w:rsidR="00C80BD1" w:rsidRPr="00B64639">
              <w:rPr>
                <w:rStyle w:val="a8"/>
                <w:noProof/>
              </w:rPr>
              <w:t>HashTable、HashMap、HashSet区别（线程和NULL）</w:t>
            </w:r>
            <w:r w:rsidR="00C80BD1">
              <w:rPr>
                <w:noProof/>
              </w:rPr>
              <w:tab/>
            </w:r>
            <w:r w:rsidR="00C80BD1">
              <w:rPr>
                <w:noProof/>
              </w:rPr>
              <w:fldChar w:fldCharType="begin"/>
            </w:r>
            <w:r w:rsidR="00C80BD1">
              <w:rPr>
                <w:noProof/>
              </w:rPr>
              <w:instrText xml:space="preserve"> PAGEREF _Toc139963228 \h </w:instrText>
            </w:r>
            <w:r w:rsidR="00C80BD1">
              <w:rPr>
                <w:noProof/>
              </w:rPr>
            </w:r>
            <w:r w:rsidR="00C80BD1">
              <w:rPr>
                <w:noProof/>
              </w:rPr>
              <w:fldChar w:fldCharType="separate"/>
            </w:r>
            <w:r w:rsidR="00C80BD1">
              <w:rPr>
                <w:noProof/>
              </w:rPr>
              <w:t>8</w:t>
            </w:r>
            <w:r w:rsidR="00C80BD1">
              <w:rPr>
                <w:noProof/>
              </w:rPr>
              <w:fldChar w:fldCharType="end"/>
            </w:r>
          </w:hyperlink>
        </w:p>
        <w:p w14:paraId="254197D4" w14:textId="159BF885"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29" w:history="1">
            <w:r w:rsidR="00C80BD1" w:rsidRPr="00B64639">
              <w:rPr>
                <w:rStyle w:val="a8"/>
                <w:noProof/>
                <w:highlight w:val="yellow"/>
              </w:rPr>
              <w:t>ConcurrentHashMap用什么保证并发</w:t>
            </w:r>
            <w:r w:rsidR="00C80BD1">
              <w:rPr>
                <w:noProof/>
              </w:rPr>
              <w:tab/>
            </w:r>
            <w:r w:rsidR="00C80BD1">
              <w:rPr>
                <w:noProof/>
              </w:rPr>
              <w:fldChar w:fldCharType="begin"/>
            </w:r>
            <w:r w:rsidR="00C80BD1">
              <w:rPr>
                <w:noProof/>
              </w:rPr>
              <w:instrText xml:space="preserve"> PAGEREF _Toc139963229 \h </w:instrText>
            </w:r>
            <w:r w:rsidR="00C80BD1">
              <w:rPr>
                <w:noProof/>
              </w:rPr>
            </w:r>
            <w:r w:rsidR="00C80BD1">
              <w:rPr>
                <w:noProof/>
              </w:rPr>
              <w:fldChar w:fldCharType="separate"/>
            </w:r>
            <w:r w:rsidR="00C80BD1">
              <w:rPr>
                <w:noProof/>
              </w:rPr>
              <w:t>9</w:t>
            </w:r>
            <w:r w:rsidR="00C80BD1">
              <w:rPr>
                <w:noProof/>
              </w:rPr>
              <w:fldChar w:fldCharType="end"/>
            </w:r>
          </w:hyperlink>
        </w:p>
        <w:p w14:paraId="606A6506" w14:textId="30443995"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0" w:history="1">
            <w:r w:rsidR="00C80BD1" w:rsidRPr="00B64639">
              <w:rPr>
                <w:rStyle w:val="a8"/>
                <w:noProof/>
              </w:rPr>
              <w:t>第七章 设计模式</w:t>
            </w:r>
            <w:r w:rsidR="00C80BD1">
              <w:rPr>
                <w:noProof/>
              </w:rPr>
              <w:tab/>
            </w:r>
            <w:r w:rsidR="00C80BD1">
              <w:rPr>
                <w:noProof/>
              </w:rPr>
              <w:fldChar w:fldCharType="begin"/>
            </w:r>
            <w:r w:rsidR="00C80BD1">
              <w:rPr>
                <w:noProof/>
              </w:rPr>
              <w:instrText xml:space="preserve"> PAGEREF _Toc139963230 \h </w:instrText>
            </w:r>
            <w:r w:rsidR="00C80BD1">
              <w:rPr>
                <w:noProof/>
              </w:rPr>
            </w:r>
            <w:r w:rsidR="00C80BD1">
              <w:rPr>
                <w:noProof/>
              </w:rPr>
              <w:fldChar w:fldCharType="separate"/>
            </w:r>
            <w:r w:rsidR="00C80BD1">
              <w:rPr>
                <w:noProof/>
              </w:rPr>
              <w:t>9</w:t>
            </w:r>
            <w:r w:rsidR="00C80BD1">
              <w:rPr>
                <w:noProof/>
              </w:rPr>
              <w:fldChar w:fldCharType="end"/>
            </w:r>
          </w:hyperlink>
        </w:p>
        <w:p w14:paraId="6CB27C2E" w14:textId="11D63901"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1" w:history="1">
            <w:r w:rsidR="00C80BD1" w:rsidRPr="00B64639">
              <w:rPr>
                <w:rStyle w:val="a8"/>
                <w:noProof/>
                <w:highlight w:val="yellow"/>
              </w:rPr>
              <w:t>设计模式</w:t>
            </w:r>
            <w:r w:rsidR="00C80BD1">
              <w:rPr>
                <w:noProof/>
              </w:rPr>
              <w:tab/>
            </w:r>
            <w:r w:rsidR="00C80BD1">
              <w:rPr>
                <w:noProof/>
              </w:rPr>
              <w:fldChar w:fldCharType="begin"/>
            </w:r>
            <w:r w:rsidR="00C80BD1">
              <w:rPr>
                <w:noProof/>
              </w:rPr>
              <w:instrText xml:space="preserve"> PAGEREF _Toc139963231 \h </w:instrText>
            </w:r>
            <w:r w:rsidR="00C80BD1">
              <w:rPr>
                <w:noProof/>
              </w:rPr>
            </w:r>
            <w:r w:rsidR="00C80BD1">
              <w:rPr>
                <w:noProof/>
              </w:rPr>
              <w:fldChar w:fldCharType="separate"/>
            </w:r>
            <w:r w:rsidR="00C80BD1">
              <w:rPr>
                <w:noProof/>
              </w:rPr>
              <w:t>9</w:t>
            </w:r>
            <w:r w:rsidR="00C80BD1">
              <w:rPr>
                <w:noProof/>
              </w:rPr>
              <w:fldChar w:fldCharType="end"/>
            </w:r>
          </w:hyperlink>
        </w:p>
        <w:p w14:paraId="1652EB39" w14:textId="1A469890"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2" w:history="1">
            <w:r w:rsidR="00C80BD1" w:rsidRPr="00B64639">
              <w:rPr>
                <w:rStyle w:val="a8"/>
                <w:noProof/>
              </w:rPr>
              <w:t>第九章 Java I/O与NIO</w:t>
            </w:r>
            <w:r w:rsidR="00C80BD1">
              <w:rPr>
                <w:noProof/>
              </w:rPr>
              <w:tab/>
            </w:r>
            <w:r w:rsidR="00C80BD1">
              <w:rPr>
                <w:noProof/>
              </w:rPr>
              <w:fldChar w:fldCharType="begin"/>
            </w:r>
            <w:r w:rsidR="00C80BD1">
              <w:rPr>
                <w:noProof/>
              </w:rPr>
              <w:instrText xml:space="preserve"> PAGEREF _Toc139963232 \h </w:instrText>
            </w:r>
            <w:r w:rsidR="00C80BD1">
              <w:rPr>
                <w:noProof/>
              </w:rPr>
            </w:r>
            <w:r w:rsidR="00C80BD1">
              <w:rPr>
                <w:noProof/>
              </w:rPr>
              <w:fldChar w:fldCharType="separate"/>
            </w:r>
            <w:r w:rsidR="00C80BD1">
              <w:rPr>
                <w:noProof/>
              </w:rPr>
              <w:t>10</w:t>
            </w:r>
            <w:r w:rsidR="00C80BD1">
              <w:rPr>
                <w:noProof/>
              </w:rPr>
              <w:fldChar w:fldCharType="end"/>
            </w:r>
          </w:hyperlink>
        </w:p>
        <w:p w14:paraId="06169C96" w14:textId="3EF7B8C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3" w:history="1">
            <w:r w:rsidR="00C80BD1" w:rsidRPr="00B64639">
              <w:rPr>
                <w:rStyle w:val="a8"/>
                <w:noProof/>
              </w:rPr>
              <w:t>Java IO字节和字符分别有什么类</w:t>
            </w:r>
            <w:r w:rsidR="00C80BD1">
              <w:rPr>
                <w:noProof/>
              </w:rPr>
              <w:tab/>
            </w:r>
            <w:r w:rsidR="00C80BD1">
              <w:rPr>
                <w:noProof/>
              </w:rPr>
              <w:fldChar w:fldCharType="begin"/>
            </w:r>
            <w:r w:rsidR="00C80BD1">
              <w:rPr>
                <w:noProof/>
              </w:rPr>
              <w:instrText xml:space="preserve"> PAGEREF _Toc139963233 \h </w:instrText>
            </w:r>
            <w:r w:rsidR="00C80BD1">
              <w:rPr>
                <w:noProof/>
              </w:rPr>
            </w:r>
            <w:r w:rsidR="00C80BD1">
              <w:rPr>
                <w:noProof/>
              </w:rPr>
              <w:fldChar w:fldCharType="separate"/>
            </w:r>
            <w:r w:rsidR="00C80BD1">
              <w:rPr>
                <w:noProof/>
              </w:rPr>
              <w:t>10</w:t>
            </w:r>
            <w:r w:rsidR="00C80BD1">
              <w:rPr>
                <w:noProof/>
              </w:rPr>
              <w:fldChar w:fldCharType="end"/>
            </w:r>
          </w:hyperlink>
        </w:p>
        <w:p w14:paraId="2C81E6C8" w14:textId="7C704650"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4" w:history="1">
            <w:r w:rsidR="00C80BD1" w:rsidRPr="00B64639">
              <w:rPr>
                <w:rStyle w:val="a8"/>
                <w:noProof/>
              </w:rPr>
              <w:t>第十章 多线程</w:t>
            </w:r>
            <w:r w:rsidR="00C80BD1">
              <w:rPr>
                <w:noProof/>
              </w:rPr>
              <w:tab/>
            </w:r>
            <w:r w:rsidR="00C80BD1">
              <w:rPr>
                <w:noProof/>
              </w:rPr>
              <w:fldChar w:fldCharType="begin"/>
            </w:r>
            <w:r w:rsidR="00C80BD1">
              <w:rPr>
                <w:noProof/>
              </w:rPr>
              <w:instrText xml:space="preserve"> PAGEREF _Toc139963234 \h </w:instrText>
            </w:r>
            <w:r w:rsidR="00C80BD1">
              <w:rPr>
                <w:noProof/>
              </w:rPr>
            </w:r>
            <w:r w:rsidR="00C80BD1">
              <w:rPr>
                <w:noProof/>
              </w:rPr>
              <w:fldChar w:fldCharType="separate"/>
            </w:r>
            <w:r w:rsidR="00C80BD1">
              <w:rPr>
                <w:noProof/>
              </w:rPr>
              <w:t>10</w:t>
            </w:r>
            <w:r w:rsidR="00C80BD1">
              <w:rPr>
                <w:noProof/>
              </w:rPr>
              <w:fldChar w:fldCharType="end"/>
            </w:r>
          </w:hyperlink>
        </w:p>
        <w:p w14:paraId="0E7F5AA7" w14:textId="02808703"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5" w:history="1">
            <w:r w:rsidR="00C80BD1" w:rsidRPr="00B64639">
              <w:rPr>
                <w:rStyle w:val="a8"/>
                <w:noProof/>
              </w:rPr>
              <w:t>同步、异步、互斥、并行、并发都是什么意思？</w:t>
            </w:r>
            <w:r w:rsidR="00C80BD1">
              <w:rPr>
                <w:noProof/>
              </w:rPr>
              <w:tab/>
            </w:r>
            <w:r w:rsidR="00C80BD1">
              <w:rPr>
                <w:noProof/>
              </w:rPr>
              <w:fldChar w:fldCharType="begin"/>
            </w:r>
            <w:r w:rsidR="00C80BD1">
              <w:rPr>
                <w:noProof/>
              </w:rPr>
              <w:instrText xml:space="preserve"> PAGEREF _Toc139963235 \h </w:instrText>
            </w:r>
            <w:r w:rsidR="00C80BD1">
              <w:rPr>
                <w:noProof/>
              </w:rPr>
            </w:r>
            <w:r w:rsidR="00C80BD1">
              <w:rPr>
                <w:noProof/>
              </w:rPr>
              <w:fldChar w:fldCharType="separate"/>
            </w:r>
            <w:r w:rsidR="00C80BD1">
              <w:rPr>
                <w:noProof/>
              </w:rPr>
              <w:t>10</w:t>
            </w:r>
            <w:r w:rsidR="00C80BD1">
              <w:rPr>
                <w:noProof/>
              </w:rPr>
              <w:fldChar w:fldCharType="end"/>
            </w:r>
          </w:hyperlink>
        </w:p>
        <w:p w14:paraId="46C583E5" w14:textId="05181E0B"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6" w:history="1">
            <w:r w:rsidR="00C80BD1" w:rsidRPr="00B64639">
              <w:rPr>
                <w:rStyle w:val="a8"/>
                <w:noProof/>
                <w:highlight w:val="yellow"/>
              </w:rPr>
              <w:t>线程状态</w:t>
            </w:r>
            <w:r w:rsidR="00C80BD1">
              <w:rPr>
                <w:noProof/>
              </w:rPr>
              <w:tab/>
            </w:r>
            <w:r w:rsidR="00C80BD1">
              <w:rPr>
                <w:noProof/>
              </w:rPr>
              <w:fldChar w:fldCharType="begin"/>
            </w:r>
            <w:r w:rsidR="00C80BD1">
              <w:rPr>
                <w:noProof/>
              </w:rPr>
              <w:instrText xml:space="preserve"> PAGEREF _Toc139963236 \h </w:instrText>
            </w:r>
            <w:r w:rsidR="00C80BD1">
              <w:rPr>
                <w:noProof/>
              </w:rPr>
            </w:r>
            <w:r w:rsidR="00C80BD1">
              <w:rPr>
                <w:noProof/>
              </w:rPr>
              <w:fldChar w:fldCharType="separate"/>
            </w:r>
            <w:r w:rsidR="00C80BD1">
              <w:rPr>
                <w:noProof/>
              </w:rPr>
              <w:t>10</w:t>
            </w:r>
            <w:r w:rsidR="00C80BD1">
              <w:rPr>
                <w:noProof/>
              </w:rPr>
              <w:fldChar w:fldCharType="end"/>
            </w:r>
          </w:hyperlink>
        </w:p>
        <w:p w14:paraId="2261D01E" w14:textId="10F019A1"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7" w:history="1">
            <w:r w:rsidR="00C80BD1" w:rsidRPr="00B64639">
              <w:rPr>
                <w:rStyle w:val="a8"/>
                <w:noProof/>
              </w:rPr>
              <w:t>Thread.Start和run的区别</w:t>
            </w:r>
            <w:r w:rsidR="00C80BD1">
              <w:rPr>
                <w:noProof/>
              </w:rPr>
              <w:tab/>
            </w:r>
            <w:r w:rsidR="00C80BD1">
              <w:rPr>
                <w:noProof/>
              </w:rPr>
              <w:fldChar w:fldCharType="begin"/>
            </w:r>
            <w:r w:rsidR="00C80BD1">
              <w:rPr>
                <w:noProof/>
              </w:rPr>
              <w:instrText xml:space="preserve"> PAGEREF _Toc139963237 \h </w:instrText>
            </w:r>
            <w:r w:rsidR="00C80BD1">
              <w:rPr>
                <w:noProof/>
              </w:rPr>
            </w:r>
            <w:r w:rsidR="00C80BD1">
              <w:rPr>
                <w:noProof/>
              </w:rPr>
              <w:fldChar w:fldCharType="separate"/>
            </w:r>
            <w:r w:rsidR="00C80BD1">
              <w:rPr>
                <w:noProof/>
              </w:rPr>
              <w:t>11</w:t>
            </w:r>
            <w:r w:rsidR="00C80BD1">
              <w:rPr>
                <w:noProof/>
              </w:rPr>
              <w:fldChar w:fldCharType="end"/>
            </w:r>
          </w:hyperlink>
        </w:p>
        <w:p w14:paraId="1D79E644" w14:textId="23EE658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8" w:history="1">
            <w:r w:rsidR="00C80BD1" w:rsidRPr="00B64639">
              <w:rPr>
                <w:rStyle w:val="a8"/>
                <w:noProof/>
              </w:rPr>
              <w:t>创建线程 3 种方式</w:t>
            </w:r>
            <w:r w:rsidR="00C80BD1">
              <w:rPr>
                <w:noProof/>
              </w:rPr>
              <w:tab/>
            </w:r>
            <w:r w:rsidR="00C80BD1">
              <w:rPr>
                <w:noProof/>
              </w:rPr>
              <w:fldChar w:fldCharType="begin"/>
            </w:r>
            <w:r w:rsidR="00C80BD1">
              <w:rPr>
                <w:noProof/>
              </w:rPr>
              <w:instrText xml:space="preserve"> PAGEREF _Toc139963238 \h </w:instrText>
            </w:r>
            <w:r w:rsidR="00C80BD1">
              <w:rPr>
                <w:noProof/>
              </w:rPr>
            </w:r>
            <w:r w:rsidR="00C80BD1">
              <w:rPr>
                <w:noProof/>
              </w:rPr>
              <w:fldChar w:fldCharType="separate"/>
            </w:r>
            <w:r w:rsidR="00C80BD1">
              <w:rPr>
                <w:noProof/>
              </w:rPr>
              <w:t>11</w:t>
            </w:r>
            <w:r w:rsidR="00C80BD1">
              <w:rPr>
                <w:noProof/>
              </w:rPr>
              <w:fldChar w:fldCharType="end"/>
            </w:r>
          </w:hyperlink>
        </w:p>
        <w:p w14:paraId="68839099" w14:textId="62686AC1"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39" w:history="1">
            <w:r w:rsidR="00C80BD1" w:rsidRPr="00B64639">
              <w:rPr>
                <w:rStyle w:val="a8"/>
                <w:noProof/>
              </w:rPr>
              <w:t>实现互斥的两种锁：</w:t>
            </w:r>
            <w:r w:rsidR="00C80BD1">
              <w:rPr>
                <w:noProof/>
              </w:rPr>
              <w:tab/>
            </w:r>
            <w:r w:rsidR="00C80BD1">
              <w:rPr>
                <w:noProof/>
              </w:rPr>
              <w:fldChar w:fldCharType="begin"/>
            </w:r>
            <w:r w:rsidR="00C80BD1">
              <w:rPr>
                <w:noProof/>
              </w:rPr>
              <w:instrText xml:space="preserve"> PAGEREF _Toc139963239 \h </w:instrText>
            </w:r>
            <w:r w:rsidR="00C80BD1">
              <w:rPr>
                <w:noProof/>
              </w:rPr>
            </w:r>
            <w:r w:rsidR="00C80BD1">
              <w:rPr>
                <w:noProof/>
              </w:rPr>
              <w:fldChar w:fldCharType="separate"/>
            </w:r>
            <w:r w:rsidR="00C80BD1">
              <w:rPr>
                <w:noProof/>
              </w:rPr>
              <w:t>11</w:t>
            </w:r>
            <w:r w:rsidR="00C80BD1">
              <w:rPr>
                <w:noProof/>
              </w:rPr>
              <w:fldChar w:fldCharType="end"/>
            </w:r>
          </w:hyperlink>
        </w:p>
        <w:p w14:paraId="1A4F2BE1" w14:textId="308455C4"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0" w:history="1">
            <w:r w:rsidR="00C80BD1" w:rsidRPr="00B64639">
              <w:rPr>
                <w:rStyle w:val="a8"/>
                <w:noProof/>
                <w:highlight w:val="green"/>
              </w:rPr>
              <w:t>线程协作的方法</w:t>
            </w:r>
            <w:r w:rsidR="00C80BD1">
              <w:rPr>
                <w:noProof/>
              </w:rPr>
              <w:tab/>
            </w:r>
            <w:r w:rsidR="00C80BD1">
              <w:rPr>
                <w:noProof/>
              </w:rPr>
              <w:fldChar w:fldCharType="begin"/>
            </w:r>
            <w:r w:rsidR="00C80BD1">
              <w:rPr>
                <w:noProof/>
              </w:rPr>
              <w:instrText xml:space="preserve"> PAGEREF _Toc139963240 \h </w:instrText>
            </w:r>
            <w:r w:rsidR="00C80BD1">
              <w:rPr>
                <w:noProof/>
              </w:rPr>
            </w:r>
            <w:r w:rsidR="00C80BD1">
              <w:rPr>
                <w:noProof/>
              </w:rPr>
              <w:fldChar w:fldCharType="separate"/>
            </w:r>
            <w:r w:rsidR="00C80BD1">
              <w:rPr>
                <w:noProof/>
              </w:rPr>
              <w:t>11</w:t>
            </w:r>
            <w:r w:rsidR="00C80BD1">
              <w:rPr>
                <w:noProof/>
              </w:rPr>
              <w:fldChar w:fldCharType="end"/>
            </w:r>
          </w:hyperlink>
        </w:p>
        <w:p w14:paraId="6A531899" w14:textId="5D92A0E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1" w:history="1">
            <w:r w:rsidR="00C80BD1" w:rsidRPr="00B64639">
              <w:rPr>
                <w:rStyle w:val="a8"/>
                <w:noProof/>
                <w:highlight w:val="yellow"/>
              </w:rPr>
              <w:t>FutureTask</w:t>
            </w:r>
            <w:r w:rsidR="00C80BD1">
              <w:rPr>
                <w:noProof/>
              </w:rPr>
              <w:tab/>
            </w:r>
            <w:r w:rsidR="00C80BD1">
              <w:rPr>
                <w:noProof/>
              </w:rPr>
              <w:fldChar w:fldCharType="begin"/>
            </w:r>
            <w:r w:rsidR="00C80BD1">
              <w:rPr>
                <w:noProof/>
              </w:rPr>
              <w:instrText xml:space="preserve"> PAGEREF _Toc139963241 \h </w:instrText>
            </w:r>
            <w:r w:rsidR="00C80BD1">
              <w:rPr>
                <w:noProof/>
              </w:rPr>
            </w:r>
            <w:r w:rsidR="00C80BD1">
              <w:rPr>
                <w:noProof/>
              </w:rPr>
              <w:fldChar w:fldCharType="separate"/>
            </w:r>
            <w:r w:rsidR="00C80BD1">
              <w:rPr>
                <w:noProof/>
              </w:rPr>
              <w:t>12</w:t>
            </w:r>
            <w:r w:rsidR="00C80BD1">
              <w:rPr>
                <w:noProof/>
              </w:rPr>
              <w:fldChar w:fldCharType="end"/>
            </w:r>
          </w:hyperlink>
        </w:p>
        <w:p w14:paraId="10E398D3" w14:textId="34162762"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2" w:history="1">
            <w:r w:rsidR="00C80BD1" w:rsidRPr="00B64639">
              <w:rPr>
                <w:rStyle w:val="a8"/>
                <w:noProof/>
              </w:rPr>
              <w:t>线程池的工作原理</w:t>
            </w:r>
            <w:r w:rsidR="00C80BD1">
              <w:rPr>
                <w:noProof/>
              </w:rPr>
              <w:tab/>
            </w:r>
            <w:r w:rsidR="00C80BD1">
              <w:rPr>
                <w:noProof/>
              </w:rPr>
              <w:fldChar w:fldCharType="begin"/>
            </w:r>
            <w:r w:rsidR="00C80BD1">
              <w:rPr>
                <w:noProof/>
              </w:rPr>
              <w:instrText xml:space="preserve"> PAGEREF _Toc139963242 \h </w:instrText>
            </w:r>
            <w:r w:rsidR="00C80BD1">
              <w:rPr>
                <w:noProof/>
              </w:rPr>
            </w:r>
            <w:r w:rsidR="00C80BD1">
              <w:rPr>
                <w:noProof/>
              </w:rPr>
              <w:fldChar w:fldCharType="separate"/>
            </w:r>
            <w:r w:rsidR="00C80BD1">
              <w:rPr>
                <w:noProof/>
              </w:rPr>
              <w:t>12</w:t>
            </w:r>
            <w:r w:rsidR="00C80BD1">
              <w:rPr>
                <w:noProof/>
              </w:rPr>
              <w:fldChar w:fldCharType="end"/>
            </w:r>
          </w:hyperlink>
        </w:p>
        <w:p w14:paraId="066A9812" w14:textId="533C66B1" w:rsidR="00C80BD1" w:rsidRDefault="00000000">
          <w:pPr>
            <w:pStyle w:val="TOC1"/>
            <w:tabs>
              <w:tab w:val="left" w:pos="1050"/>
              <w:tab w:val="right" w:leader="dot" w:pos="8296"/>
            </w:tabs>
            <w:rPr>
              <w:rFonts w:asciiTheme="minorHAnsi" w:eastAsiaTheme="minorEastAsia" w:hAnsiTheme="minorHAnsi" w:cstheme="minorBidi"/>
              <w:noProof/>
              <w14:ligatures w14:val="standardContextual"/>
            </w:rPr>
          </w:pPr>
          <w:hyperlink w:anchor="_Toc139963243" w:history="1">
            <w:r w:rsidR="00C80BD1" w:rsidRPr="00B64639">
              <w:rPr>
                <w:rStyle w:val="a8"/>
                <w:noProof/>
              </w:rPr>
              <w:t>第一章</w:t>
            </w:r>
            <w:r w:rsidR="00C80BD1">
              <w:rPr>
                <w:rFonts w:asciiTheme="minorHAnsi" w:eastAsiaTheme="minorEastAsia" w:hAnsiTheme="minorHAnsi" w:cstheme="minorBidi"/>
                <w:noProof/>
                <w14:ligatures w14:val="standardContextual"/>
              </w:rPr>
              <w:tab/>
            </w:r>
            <w:r w:rsidR="00C80BD1" w:rsidRPr="00B64639">
              <w:rPr>
                <w:rStyle w:val="a8"/>
                <w:noProof/>
              </w:rPr>
              <w:t>四大组件</w:t>
            </w:r>
            <w:r w:rsidR="00C80BD1">
              <w:rPr>
                <w:noProof/>
              </w:rPr>
              <w:tab/>
            </w:r>
            <w:r w:rsidR="00C80BD1">
              <w:rPr>
                <w:noProof/>
              </w:rPr>
              <w:fldChar w:fldCharType="begin"/>
            </w:r>
            <w:r w:rsidR="00C80BD1">
              <w:rPr>
                <w:noProof/>
              </w:rPr>
              <w:instrText xml:space="preserve"> PAGEREF _Toc139963243 \h </w:instrText>
            </w:r>
            <w:r w:rsidR="00C80BD1">
              <w:rPr>
                <w:noProof/>
              </w:rPr>
            </w:r>
            <w:r w:rsidR="00C80BD1">
              <w:rPr>
                <w:noProof/>
              </w:rPr>
              <w:fldChar w:fldCharType="separate"/>
            </w:r>
            <w:r w:rsidR="00C80BD1">
              <w:rPr>
                <w:noProof/>
              </w:rPr>
              <w:t>12</w:t>
            </w:r>
            <w:r w:rsidR="00C80BD1">
              <w:rPr>
                <w:noProof/>
              </w:rPr>
              <w:fldChar w:fldCharType="end"/>
            </w:r>
          </w:hyperlink>
        </w:p>
        <w:p w14:paraId="42588D9B" w14:textId="41A65EA3"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4" w:history="1">
            <w:r w:rsidR="00C80BD1" w:rsidRPr="00B64639">
              <w:rPr>
                <w:rStyle w:val="a8"/>
                <w:noProof/>
              </w:rPr>
              <w:t>Activity生命周期七种方法</w:t>
            </w:r>
            <w:r w:rsidR="00C80BD1">
              <w:rPr>
                <w:noProof/>
              </w:rPr>
              <w:tab/>
            </w:r>
            <w:r w:rsidR="00C80BD1">
              <w:rPr>
                <w:noProof/>
              </w:rPr>
              <w:fldChar w:fldCharType="begin"/>
            </w:r>
            <w:r w:rsidR="00C80BD1">
              <w:rPr>
                <w:noProof/>
              </w:rPr>
              <w:instrText xml:space="preserve"> PAGEREF _Toc139963244 \h </w:instrText>
            </w:r>
            <w:r w:rsidR="00C80BD1">
              <w:rPr>
                <w:noProof/>
              </w:rPr>
            </w:r>
            <w:r w:rsidR="00C80BD1">
              <w:rPr>
                <w:noProof/>
              </w:rPr>
              <w:fldChar w:fldCharType="separate"/>
            </w:r>
            <w:r w:rsidR="00C80BD1">
              <w:rPr>
                <w:noProof/>
              </w:rPr>
              <w:t>12</w:t>
            </w:r>
            <w:r w:rsidR="00C80BD1">
              <w:rPr>
                <w:noProof/>
              </w:rPr>
              <w:fldChar w:fldCharType="end"/>
            </w:r>
          </w:hyperlink>
        </w:p>
        <w:p w14:paraId="5A3D4D72" w14:textId="0CDFFF55"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5" w:history="1">
            <w:r w:rsidR="00C80BD1" w:rsidRPr="00B64639">
              <w:rPr>
                <w:rStyle w:val="a8"/>
                <w:noProof/>
              </w:rPr>
              <w:t>Activity启动模式</w:t>
            </w:r>
            <w:r w:rsidR="00C80BD1">
              <w:rPr>
                <w:noProof/>
              </w:rPr>
              <w:tab/>
            </w:r>
            <w:r w:rsidR="00C80BD1">
              <w:rPr>
                <w:noProof/>
              </w:rPr>
              <w:fldChar w:fldCharType="begin"/>
            </w:r>
            <w:r w:rsidR="00C80BD1">
              <w:rPr>
                <w:noProof/>
              </w:rPr>
              <w:instrText xml:space="preserve"> PAGEREF _Toc139963245 \h </w:instrText>
            </w:r>
            <w:r w:rsidR="00C80BD1">
              <w:rPr>
                <w:noProof/>
              </w:rPr>
            </w:r>
            <w:r w:rsidR="00C80BD1">
              <w:rPr>
                <w:noProof/>
              </w:rPr>
              <w:fldChar w:fldCharType="separate"/>
            </w:r>
            <w:r w:rsidR="00C80BD1">
              <w:rPr>
                <w:noProof/>
              </w:rPr>
              <w:t>12</w:t>
            </w:r>
            <w:r w:rsidR="00C80BD1">
              <w:rPr>
                <w:noProof/>
              </w:rPr>
              <w:fldChar w:fldCharType="end"/>
            </w:r>
          </w:hyperlink>
        </w:p>
        <w:p w14:paraId="7CD0FBF5" w14:textId="5AE1AF8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6" w:history="1">
            <w:r w:rsidR="00C80BD1" w:rsidRPr="00B64639">
              <w:rPr>
                <w:rStyle w:val="a8"/>
                <w:noProof/>
                <w:highlight w:val="green"/>
              </w:rPr>
              <w:t>横竖屏切换Activity的生命周期的变化</w:t>
            </w:r>
            <w:r w:rsidR="00C80BD1">
              <w:rPr>
                <w:noProof/>
              </w:rPr>
              <w:tab/>
            </w:r>
            <w:r w:rsidR="00C80BD1">
              <w:rPr>
                <w:noProof/>
              </w:rPr>
              <w:fldChar w:fldCharType="begin"/>
            </w:r>
            <w:r w:rsidR="00C80BD1">
              <w:rPr>
                <w:noProof/>
              </w:rPr>
              <w:instrText xml:space="preserve"> PAGEREF _Toc139963246 \h </w:instrText>
            </w:r>
            <w:r w:rsidR="00C80BD1">
              <w:rPr>
                <w:noProof/>
              </w:rPr>
            </w:r>
            <w:r w:rsidR="00C80BD1">
              <w:rPr>
                <w:noProof/>
              </w:rPr>
              <w:fldChar w:fldCharType="separate"/>
            </w:r>
            <w:r w:rsidR="00C80BD1">
              <w:rPr>
                <w:noProof/>
              </w:rPr>
              <w:t>12</w:t>
            </w:r>
            <w:r w:rsidR="00C80BD1">
              <w:rPr>
                <w:noProof/>
              </w:rPr>
              <w:fldChar w:fldCharType="end"/>
            </w:r>
          </w:hyperlink>
        </w:p>
        <w:p w14:paraId="785ED545" w14:textId="681D6A4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7" w:history="1">
            <w:r w:rsidR="00C80BD1" w:rsidRPr="00B64639">
              <w:rPr>
                <w:rStyle w:val="a8"/>
                <w:noProof/>
                <w:highlight w:val="green"/>
              </w:rPr>
              <w:t>如果设置不销毁该如何保存数据</w:t>
            </w:r>
            <w:r w:rsidR="00C80BD1">
              <w:rPr>
                <w:noProof/>
              </w:rPr>
              <w:tab/>
            </w:r>
            <w:r w:rsidR="00C80BD1">
              <w:rPr>
                <w:noProof/>
              </w:rPr>
              <w:fldChar w:fldCharType="begin"/>
            </w:r>
            <w:r w:rsidR="00C80BD1">
              <w:rPr>
                <w:noProof/>
              </w:rPr>
              <w:instrText xml:space="preserve"> PAGEREF _Toc139963247 \h </w:instrText>
            </w:r>
            <w:r w:rsidR="00C80BD1">
              <w:rPr>
                <w:noProof/>
              </w:rPr>
            </w:r>
            <w:r w:rsidR="00C80BD1">
              <w:rPr>
                <w:noProof/>
              </w:rPr>
              <w:fldChar w:fldCharType="separate"/>
            </w:r>
            <w:r w:rsidR="00C80BD1">
              <w:rPr>
                <w:noProof/>
              </w:rPr>
              <w:t>13</w:t>
            </w:r>
            <w:r w:rsidR="00C80BD1">
              <w:rPr>
                <w:noProof/>
              </w:rPr>
              <w:fldChar w:fldCharType="end"/>
            </w:r>
          </w:hyperlink>
        </w:p>
        <w:p w14:paraId="6928AE3A" w14:textId="428840AC"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8" w:history="1">
            <w:r w:rsidR="00C80BD1" w:rsidRPr="00B64639">
              <w:rPr>
                <w:rStyle w:val="a8"/>
                <w:noProof/>
              </w:rPr>
              <w:t>Service两种启动方式和生命周期</w:t>
            </w:r>
            <w:r w:rsidR="00C80BD1">
              <w:rPr>
                <w:noProof/>
              </w:rPr>
              <w:tab/>
            </w:r>
            <w:r w:rsidR="00C80BD1">
              <w:rPr>
                <w:noProof/>
              </w:rPr>
              <w:fldChar w:fldCharType="begin"/>
            </w:r>
            <w:r w:rsidR="00C80BD1">
              <w:rPr>
                <w:noProof/>
              </w:rPr>
              <w:instrText xml:space="preserve"> PAGEREF _Toc139963248 \h </w:instrText>
            </w:r>
            <w:r w:rsidR="00C80BD1">
              <w:rPr>
                <w:noProof/>
              </w:rPr>
            </w:r>
            <w:r w:rsidR="00C80BD1">
              <w:rPr>
                <w:noProof/>
              </w:rPr>
              <w:fldChar w:fldCharType="separate"/>
            </w:r>
            <w:r w:rsidR="00C80BD1">
              <w:rPr>
                <w:noProof/>
              </w:rPr>
              <w:t>13</w:t>
            </w:r>
            <w:r w:rsidR="00C80BD1">
              <w:rPr>
                <w:noProof/>
              </w:rPr>
              <w:fldChar w:fldCharType="end"/>
            </w:r>
          </w:hyperlink>
        </w:p>
        <w:p w14:paraId="58B0D224" w14:textId="64D7B9A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49" w:history="1">
            <w:r w:rsidR="00C80BD1" w:rsidRPr="00B64639">
              <w:rPr>
                <w:rStyle w:val="a8"/>
                <w:noProof/>
              </w:rPr>
              <w:t>Service和Activity 通信</w:t>
            </w:r>
            <w:r w:rsidR="00C80BD1">
              <w:rPr>
                <w:noProof/>
              </w:rPr>
              <w:tab/>
            </w:r>
            <w:r w:rsidR="00C80BD1">
              <w:rPr>
                <w:noProof/>
              </w:rPr>
              <w:fldChar w:fldCharType="begin"/>
            </w:r>
            <w:r w:rsidR="00C80BD1">
              <w:rPr>
                <w:noProof/>
              </w:rPr>
              <w:instrText xml:space="preserve"> PAGEREF _Toc139963249 \h </w:instrText>
            </w:r>
            <w:r w:rsidR="00C80BD1">
              <w:rPr>
                <w:noProof/>
              </w:rPr>
            </w:r>
            <w:r w:rsidR="00C80BD1">
              <w:rPr>
                <w:noProof/>
              </w:rPr>
              <w:fldChar w:fldCharType="separate"/>
            </w:r>
            <w:r w:rsidR="00C80BD1">
              <w:rPr>
                <w:noProof/>
              </w:rPr>
              <w:t>13</w:t>
            </w:r>
            <w:r w:rsidR="00C80BD1">
              <w:rPr>
                <w:noProof/>
              </w:rPr>
              <w:fldChar w:fldCharType="end"/>
            </w:r>
          </w:hyperlink>
        </w:p>
        <w:p w14:paraId="127A9E93" w14:textId="08E68EFB"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0" w:history="1">
            <w:r w:rsidR="00C80BD1" w:rsidRPr="00B64639">
              <w:rPr>
                <w:rStyle w:val="a8"/>
                <w:noProof/>
                <w:highlight w:val="yellow"/>
              </w:rPr>
              <w:t>ContentProvider的使用（一般用来访问系统数据库）</w:t>
            </w:r>
            <w:r w:rsidR="00C80BD1">
              <w:rPr>
                <w:noProof/>
              </w:rPr>
              <w:tab/>
            </w:r>
            <w:r w:rsidR="00C80BD1">
              <w:rPr>
                <w:noProof/>
              </w:rPr>
              <w:fldChar w:fldCharType="begin"/>
            </w:r>
            <w:r w:rsidR="00C80BD1">
              <w:rPr>
                <w:noProof/>
              </w:rPr>
              <w:instrText xml:space="preserve"> PAGEREF _Toc139963250 \h </w:instrText>
            </w:r>
            <w:r w:rsidR="00C80BD1">
              <w:rPr>
                <w:noProof/>
              </w:rPr>
            </w:r>
            <w:r w:rsidR="00C80BD1">
              <w:rPr>
                <w:noProof/>
              </w:rPr>
              <w:fldChar w:fldCharType="separate"/>
            </w:r>
            <w:r w:rsidR="00C80BD1">
              <w:rPr>
                <w:noProof/>
              </w:rPr>
              <w:t>13</w:t>
            </w:r>
            <w:r w:rsidR="00C80BD1">
              <w:rPr>
                <w:noProof/>
              </w:rPr>
              <w:fldChar w:fldCharType="end"/>
            </w:r>
          </w:hyperlink>
        </w:p>
        <w:p w14:paraId="05222BAC" w14:textId="7362C883"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1" w:history="1">
            <w:r w:rsidR="00C80BD1" w:rsidRPr="00B64639">
              <w:rPr>
                <w:rStyle w:val="a8"/>
                <w:noProof/>
              </w:rPr>
              <w:t>广播分类</w:t>
            </w:r>
            <w:r w:rsidR="00C80BD1">
              <w:rPr>
                <w:noProof/>
              </w:rPr>
              <w:tab/>
            </w:r>
            <w:r w:rsidR="00C80BD1">
              <w:rPr>
                <w:noProof/>
              </w:rPr>
              <w:fldChar w:fldCharType="begin"/>
            </w:r>
            <w:r w:rsidR="00C80BD1">
              <w:rPr>
                <w:noProof/>
              </w:rPr>
              <w:instrText xml:space="preserve"> PAGEREF _Toc139963251 \h </w:instrText>
            </w:r>
            <w:r w:rsidR="00C80BD1">
              <w:rPr>
                <w:noProof/>
              </w:rPr>
            </w:r>
            <w:r w:rsidR="00C80BD1">
              <w:rPr>
                <w:noProof/>
              </w:rPr>
              <w:fldChar w:fldCharType="separate"/>
            </w:r>
            <w:r w:rsidR="00C80BD1">
              <w:rPr>
                <w:noProof/>
              </w:rPr>
              <w:t>14</w:t>
            </w:r>
            <w:r w:rsidR="00C80BD1">
              <w:rPr>
                <w:noProof/>
              </w:rPr>
              <w:fldChar w:fldCharType="end"/>
            </w:r>
          </w:hyperlink>
        </w:p>
        <w:p w14:paraId="0AF216CA" w14:textId="7597B2D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2" w:history="1">
            <w:r w:rsidR="00C80BD1" w:rsidRPr="00B64639">
              <w:rPr>
                <w:rStyle w:val="a8"/>
                <w:noProof/>
              </w:rPr>
              <w:t>广播注册方式</w:t>
            </w:r>
            <w:r w:rsidR="00C80BD1">
              <w:rPr>
                <w:noProof/>
              </w:rPr>
              <w:tab/>
            </w:r>
            <w:r w:rsidR="00C80BD1">
              <w:rPr>
                <w:noProof/>
              </w:rPr>
              <w:fldChar w:fldCharType="begin"/>
            </w:r>
            <w:r w:rsidR="00C80BD1">
              <w:rPr>
                <w:noProof/>
              </w:rPr>
              <w:instrText xml:space="preserve"> PAGEREF _Toc139963252 \h </w:instrText>
            </w:r>
            <w:r w:rsidR="00C80BD1">
              <w:rPr>
                <w:noProof/>
              </w:rPr>
            </w:r>
            <w:r w:rsidR="00C80BD1">
              <w:rPr>
                <w:noProof/>
              </w:rPr>
              <w:fldChar w:fldCharType="separate"/>
            </w:r>
            <w:r w:rsidR="00C80BD1">
              <w:rPr>
                <w:noProof/>
              </w:rPr>
              <w:t>14</w:t>
            </w:r>
            <w:r w:rsidR="00C80BD1">
              <w:rPr>
                <w:noProof/>
              </w:rPr>
              <w:fldChar w:fldCharType="end"/>
            </w:r>
          </w:hyperlink>
        </w:p>
        <w:p w14:paraId="04610ACB" w14:textId="33007459"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3" w:history="1">
            <w:r w:rsidR="00C80BD1" w:rsidRPr="00B64639">
              <w:rPr>
                <w:rStyle w:val="a8"/>
                <w:noProof/>
              </w:rPr>
              <w:t>第二章 Fragment</w:t>
            </w:r>
            <w:r w:rsidR="00C80BD1">
              <w:rPr>
                <w:noProof/>
              </w:rPr>
              <w:tab/>
            </w:r>
            <w:r w:rsidR="00C80BD1">
              <w:rPr>
                <w:noProof/>
              </w:rPr>
              <w:fldChar w:fldCharType="begin"/>
            </w:r>
            <w:r w:rsidR="00C80BD1">
              <w:rPr>
                <w:noProof/>
              </w:rPr>
              <w:instrText xml:space="preserve"> PAGEREF _Toc139963253 \h </w:instrText>
            </w:r>
            <w:r w:rsidR="00C80BD1">
              <w:rPr>
                <w:noProof/>
              </w:rPr>
            </w:r>
            <w:r w:rsidR="00C80BD1">
              <w:rPr>
                <w:noProof/>
              </w:rPr>
              <w:fldChar w:fldCharType="separate"/>
            </w:r>
            <w:r w:rsidR="00C80BD1">
              <w:rPr>
                <w:noProof/>
              </w:rPr>
              <w:t>14</w:t>
            </w:r>
            <w:r w:rsidR="00C80BD1">
              <w:rPr>
                <w:noProof/>
              </w:rPr>
              <w:fldChar w:fldCharType="end"/>
            </w:r>
          </w:hyperlink>
        </w:p>
        <w:p w14:paraId="19E7C532" w14:textId="6EC30132"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4" w:history="1">
            <w:r w:rsidR="00C80BD1" w:rsidRPr="00B64639">
              <w:rPr>
                <w:rStyle w:val="a8"/>
                <w:noProof/>
                <w:highlight w:val="yellow"/>
              </w:rPr>
              <w:t>Fragment生命周期</w:t>
            </w:r>
            <w:r w:rsidR="00C80BD1">
              <w:rPr>
                <w:noProof/>
              </w:rPr>
              <w:tab/>
            </w:r>
            <w:r w:rsidR="00C80BD1">
              <w:rPr>
                <w:noProof/>
              </w:rPr>
              <w:fldChar w:fldCharType="begin"/>
            </w:r>
            <w:r w:rsidR="00C80BD1">
              <w:rPr>
                <w:noProof/>
              </w:rPr>
              <w:instrText xml:space="preserve"> PAGEREF _Toc139963254 \h </w:instrText>
            </w:r>
            <w:r w:rsidR="00C80BD1">
              <w:rPr>
                <w:noProof/>
              </w:rPr>
            </w:r>
            <w:r w:rsidR="00C80BD1">
              <w:rPr>
                <w:noProof/>
              </w:rPr>
              <w:fldChar w:fldCharType="separate"/>
            </w:r>
            <w:r w:rsidR="00C80BD1">
              <w:rPr>
                <w:noProof/>
              </w:rPr>
              <w:t>14</w:t>
            </w:r>
            <w:r w:rsidR="00C80BD1">
              <w:rPr>
                <w:noProof/>
              </w:rPr>
              <w:fldChar w:fldCharType="end"/>
            </w:r>
          </w:hyperlink>
        </w:p>
        <w:p w14:paraId="6B84D286" w14:textId="14DF034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5" w:history="1">
            <w:r w:rsidR="00C80BD1" w:rsidRPr="00B64639">
              <w:rPr>
                <w:rStyle w:val="a8"/>
                <w:noProof/>
              </w:rPr>
              <w:t>ViewPager + Fragment的内存泄漏以及解决</w:t>
            </w:r>
            <w:r w:rsidR="00C80BD1">
              <w:rPr>
                <w:noProof/>
              </w:rPr>
              <w:tab/>
            </w:r>
            <w:r w:rsidR="00C80BD1">
              <w:rPr>
                <w:noProof/>
              </w:rPr>
              <w:fldChar w:fldCharType="begin"/>
            </w:r>
            <w:r w:rsidR="00C80BD1">
              <w:rPr>
                <w:noProof/>
              </w:rPr>
              <w:instrText xml:space="preserve"> PAGEREF _Toc139963255 \h </w:instrText>
            </w:r>
            <w:r w:rsidR="00C80BD1">
              <w:rPr>
                <w:noProof/>
              </w:rPr>
            </w:r>
            <w:r w:rsidR="00C80BD1">
              <w:rPr>
                <w:noProof/>
              </w:rPr>
              <w:fldChar w:fldCharType="separate"/>
            </w:r>
            <w:r w:rsidR="00C80BD1">
              <w:rPr>
                <w:noProof/>
              </w:rPr>
              <w:t>15</w:t>
            </w:r>
            <w:r w:rsidR="00C80BD1">
              <w:rPr>
                <w:noProof/>
              </w:rPr>
              <w:fldChar w:fldCharType="end"/>
            </w:r>
          </w:hyperlink>
        </w:p>
        <w:p w14:paraId="618D43D5" w14:textId="5D15684E"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6" w:history="1">
            <w:r w:rsidR="00C80BD1" w:rsidRPr="00B64639">
              <w:rPr>
                <w:rStyle w:val="a8"/>
                <w:noProof/>
                <w:highlight w:val="yellow"/>
              </w:rPr>
              <w:t>viewPager+ Fragment懒加载</w:t>
            </w:r>
            <w:r w:rsidR="00C80BD1" w:rsidRPr="00B64639">
              <w:rPr>
                <w:rStyle w:val="a8"/>
                <w:noProof/>
              </w:rPr>
              <w:t>的3个条件</w:t>
            </w:r>
            <w:r w:rsidR="00C80BD1">
              <w:rPr>
                <w:noProof/>
              </w:rPr>
              <w:tab/>
            </w:r>
            <w:r w:rsidR="00C80BD1">
              <w:rPr>
                <w:noProof/>
              </w:rPr>
              <w:fldChar w:fldCharType="begin"/>
            </w:r>
            <w:r w:rsidR="00C80BD1">
              <w:rPr>
                <w:noProof/>
              </w:rPr>
              <w:instrText xml:space="preserve"> PAGEREF _Toc139963256 \h </w:instrText>
            </w:r>
            <w:r w:rsidR="00C80BD1">
              <w:rPr>
                <w:noProof/>
              </w:rPr>
            </w:r>
            <w:r w:rsidR="00C80BD1">
              <w:rPr>
                <w:noProof/>
              </w:rPr>
              <w:fldChar w:fldCharType="separate"/>
            </w:r>
            <w:r w:rsidR="00C80BD1">
              <w:rPr>
                <w:noProof/>
              </w:rPr>
              <w:t>15</w:t>
            </w:r>
            <w:r w:rsidR="00C80BD1">
              <w:rPr>
                <w:noProof/>
              </w:rPr>
              <w:fldChar w:fldCharType="end"/>
            </w:r>
          </w:hyperlink>
        </w:p>
        <w:p w14:paraId="0370249D" w14:textId="55195594"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7" w:history="1">
            <w:r w:rsidR="00C80BD1" w:rsidRPr="00B64639">
              <w:rPr>
                <w:rStyle w:val="a8"/>
                <w:noProof/>
              </w:rPr>
              <w:t>Activity和Fragment通信方式（传递数据）</w:t>
            </w:r>
            <w:r w:rsidR="00C80BD1">
              <w:rPr>
                <w:noProof/>
              </w:rPr>
              <w:tab/>
            </w:r>
            <w:r w:rsidR="00C80BD1">
              <w:rPr>
                <w:noProof/>
              </w:rPr>
              <w:fldChar w:fldCharType="begin"/>
            </w:r>
            <w:r w:rsidR="00C80BD1">
              <w:rPr>
                <w:noProof/>
              </w:rPr>
              <w:instrText xml:space="preserve"> PAGEREF _Toc139963257 \h </w:instrText>
            </w:r>
            <w:r w:rsidR="00C80BD1">
              <w:rPr>
                <w:noProof/>
              </w:rPr>
            </w:r>
            <w:r w:rsidR="00C80BD1">
              <w:rPr>
                <w:noProof/>
              </w:rPr>
              <w:fldChar w:fldCharType="separate"/>
            </w:r>
            <w:r w:rsidR="00C80BD1">
              <w:rPr>
                <w:noProof/>
              </w:rPr>
              <w:t>16</w:t>
            </w:r>
            <w:r w:rsidR="00C80BD1">
              <w:rPr>
                <w:noProof/>
              </w:rPr>
              <w:fldChar w:fldCharType="end"/>
            </w:r>
          </w:hyperlink>
        </w:p>
        <w:p w14:paraId="00395389" w14:textId="2B1C5C5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8" w:history="1">
            <w:r w:rsidR="00C80BD1" w:rsidRPr="00B64639">
              <w:rPr>
                <w:rStyle w:val="a8"/>
                <w:noProof/>
              </w:rPr>
              <w:t>EventBus是什么</w:t>
            </w:r>
            <w:r w:rsidR="00C80BD1">
              <w:rPr>
                <w:noProof/>
              </w:rPr>
              <w:tab/>
            </w:r>
            <w:r w:rsidR="00C80BD1">
              <w:rPr>
                <w:noProof/>
              </w:rPr>
              <w:fldChar w:fldCharType="begin"/>
            </w:r>
            <w:r w:rsidR="00C80BD1">
              <w:rPr>
                <w:noProof/>
              </w:rPr>
              <w:instrText xml:space="preserve"> PAGEREF _Toc139963258 \h </w:instrText>
            </w:r>
            <w:r w:rsidR="00C80BD1">
              <w:rPr>
                <w:noProof/>
              </w:rPr>
            </w:r>
            <w:r w:rsidR="00C80BD1">
              <w:rPr>
                <w:noProof/>
              </w:rPr>
              <w:fldChar w:fldCharType="separate"/>
            </w:r>
            <w:r w:rsidR="00C80BD1">
              <w:rPr>
                <w:noProof/>
              </w:rPr>
              <w:t>16</w:t>
            </w:r>
            <w:r w:rsidR="00C80BD1">
              <w:rPr>
                <w:noProof/>
              </w:rPr>
              <w:fldChar w:fldCharType="end"/>
            </w:r>
          </w:hyperlink>
        </w:p>
        <w:p w14:paraId="32466099" w14:textId="43B29422"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59" w:history="1">
            <w:r w:rsidR="00C80BD1" w:rsidRPr="00B64639">
              <w:rPr>
                <w:rStyle w:val="a8"/>
                <w:noProof/>
              </w:rPr>
              <w:t>第三章 存储</w:t>
            </w:r>
            <w:r w:rsidR="00C80BD1">
              <w:rPr>
                <w:noProof/>
              </w:rPr>
              <w:tab/>
            </w:r>
            <w:r w:rsidR="00C80BD1">
              <w:rPr>
                <w:noProof/>
              </w:rPr>
              <w:fldChar w:fldCharType="begin"/>
            </w:r>
            <w:r w:rsidR="00C80BD1">
              <w:rPr>
                <w:noProof/>
              </w:rPr>
              <w:instrText xml:space="preserve"> PAGEREF _Toc139963259 \h </w:instrText>
            </w:r>
            <w:r w:rsidR="00C80BD1">
              <w:rPr>
                <w:noProof/>
              </w:rPr>
            </w:r>
            <w:r w:rsidR="00C80BD1">
              <w:rPr>
                <w:noProof/>
              </w:rPr>
              <w:fldChar w:fldCharType="separate"/>
            </w:r>
            <w:r w:rsidR="00C80BD1">
              <w:rPr>
                <w:noProof/>
              </w:rPr>
              <w:t>16</w:t>
            </w:r>
            <w:r w:rsidR="00C80BD1">
              <w:rPr>
                <w:noProof/>
              </w:rPr>
              <w:fldChar w:fldCharType="end"/>
            </w:r>
          </w:hyperlink>
        </w:p>
        <w:p w14:paraId="50F49F68" w14:textId="67D408A5"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0" w:history="1">
            <w:r w:rsidR="00C80BD1" w:rsidRPr="00B64639">
              <w:rPr>
                <w:rStyle w:val="a8"/>
                <w:noProof/>
              </w:rPr>
              <w:t>安卓的存储方式</w:t>
            </w:r>
            <w:r w:rsidR="00C80BD1">
              <w:rPr>
                <w:noProof/>
              </w:rPr>
              <w:tab/>
            </w:r>
            <w:r w:rsidR="00C80BD1">
              <w:rPr>
                <w:noProof/>
              </w:rPr>
              <w:fldChar w:fldCharType="begin"/>
            </w:r>
            <w:r w:rsidR="00C80BD1">
              <w:rPr>
                <w:noProof/>
              </w:rPr>
              <w:instrText xml:space="preserve"> PAGEREF _Toc139963260 \h </w:instrText>
            </w:r>
            <w:r w:rsidR="00C80BD1">
              <w:rPr>
                <w:noProof/>
              </w:rPr>
            </w:r>
            <w:r w:rsidR="00C80BD1">
              <w:rPr>
                <w:noProof/>
              </w:rPr>
              <w:fldChar w:fldCharType="separate"/>
            </w:r>
            <w:r w:rsidR="00C80BD1">
              <w:rPr>
                <w:noProof/>
              </w:rPr>
              <w:t>16</w:t>
            </w:r>
            <w:r w:rsidR="00C80BD1">
              <w:rPr>
                <w:noProof/>
              </w:rPr>
              <w:fldChar w:fldCharType="end"/>
            </w:r>
          </w:hyperlink>
        </w:p>
        <w:p w14:paraId="53942821" w14:textId="0491935C"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1" w:history="1">
            <w:r w:rsidR="00C80BD1" w:rsidRPr="00B64639">
              <w:rPr>
                <w:rStyle w:val="a8"/>
                <w:noProof/>
              </w:rPr>
              <w:t>第四章 自定义组件、动画</w:t>
            </w:r>
            <w:r w:rsidR="00C80BD1">
              <w:rPr>
                <w:noProof/>
              </w:rPr>
              <w:tab/>
            </w:r>
            <w:r w:rsidR="00C80BD1">
              <w:rPr>
                <w:noProof/>
              </w:rPr>
              <w:fldChar w:fldCharType="begin"/>
            </w:r>
            <w:r w:rsidR="00C80BD1">
              <w:rPr>
                <w:noProof/>
              </w:rPr>
              <w:instrText xml:space="preserve"> PAGEREF _Toc139963261 \h </w:instrText>
            </w:r>
            <w:r w:rsidR="00C80BD1">
              <w:rPr>
                <w:noProof/>
              </w:rPr>
            </w:r>
            <w:r w:rsidR="00C80BD1">
              <w:rPr>
                <w:noProof/>
              </w:rPr>
              <w:fldChar w:fldCharType="separate"/>
            </w:r>
            <w:r w:rsidR="00C80BD1">
              <w:rPr>
                <w:noProof/>
              </w:rPr>
              <w:t>17</w:t>
            </w:r>
            <w:r w:rsidR="00C80BD1">
              <w:rPr>
                <w:noProof/>
              </w:rPr>
              <w:fldChar w:fldCharType="end"/>
            </w:r>
          </w:hyperlink>
        </w:p>
        <w:p w14:paraId="75D46189" w14:textId="5B9CBD9B"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2" w:history="1">
            <w:r w:rsidR="00C80BD1" w:rsidRPr="00B64639">
              <w:rPr>
                <w:rStyle w:val="a8"/>
                <w:noProof/>
              </w:rPr>
              <w:t>自定义组件绘制流程</w:t>
            </w:r>
            <w:r w:rsidR="00C80BD1">
              <w:rPr>
                <w:noProof/>
              </w:rPr>
              <w:tab/>
            </w:r>
            <w:r w:rsidR="00C80BD1">
              <w:rPr>
                <w:noProof/>
              </w:rPr>
              <w:fldChar w:fldCharType="begin"/>
            </w:r>
            <w:r w:rsidR="00C80BD1">
              <w:rPr>
                <w:noProof/>
              </w:rPr>
              <w:instrText xml:space="preserve"> PAGEREF _Toc139963262 \h </w:instrText>
            </w:r>
            <w:r w:rsidR="00C80BD1">
              <w:rPr>
                <w:noProof/>
              </w:rPr>
            </w:r>
            <w:r w:rsidR="00C80BD1">
              <w:rPr>
                <w:noProof/>
              </w:rPr>
              <w:fldChar w:fldCharType="separate"/>
            </w:r>
            <w:r w:rsidR="00C80BD1">
              <w:rPr>
                <w:noProof/>
              </w:rPr>
              <w:t>17</w:t>
            </w:r>
            <w:r w:rsidR="00C80BD1">
              <w:rPr>
                <w:noProof/>
              </w:rPr>
              <w:fldChar w:fldCharType="end"/>
            </w:r>
          </w:hyperlink>
        </w:p>
        <w:p w14:paraId="6FAEC605" w14:textId="67127861"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3" w:history="1">
            <w:r w:rsidR="00C80BD1" w:rsidRPr="00B64639">
              <w:rPr>
                <w:rStyle w:val="a8"/>
                <w:noProof/>
              </w:rPr>
              <w:t>事件分发机制</w:t>
            </w:r>
            <w:r w:rsidR="00C80BD1">
              <w:rPr>
                <w:noProof/>
              </w:rPr>
              <w:tab/>
            </w:r>
            <w:r w:rsidR="00C80BD1">
              <w:rPr>
                <w:noProof/>
              </w:rPr>
              <w:fldChar w:fldCharType="begin"/>
            </w:r>
            <w:r w:rsidR="00C80BD1">
              <w:rPr>
                <w:noProof/>
              </w:rPr>
              <w:instrText xml:space="preserve"> PAGEREF _Toc139963263 \h </w:instrText>
            </w:r>
            <w:r w:rsidR="00C80BD1">
              <w:rPr>
                <w:noProof/>
              </w:rPr>
            </w:r>
            <w:r w:rsidR="00C80BD1">
              <w:rPr>
                <w:noProof/>
              </w:rPr>
              <w:fldChar w:fldCharType="separate"/>
            </w:r>
            <w:r w:rsidR="00C80BD1">
              <w:rPr>
                <w:noProof/>
              </w:rPr>
              <w:t>17</w:t>
            </w:r>
            <w:r w:rsidR="00C80BD1">
              <w:rPr>
                <w:noProof/>
              </w:rPr>
              <w:fldChar w:fldCharType="end"/>
            </w:r>
          </w:hyperlink>
        </w:p>
        <w:p w14:paraId="1EEF9465" w14:textId="26862DB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4" w:history="1">
            <w:r w:rsidR="00C80BD1" w:rsidRPr="00B64639">
              <w:rPr>
                <w:rStyle w:val="a8"/>
                <w:noProof/>
              </w:rPr>
              <w:t>动画种类</w:t>
            </w:r>
            <w:r w:rsidR="00C80BD1">
              <w:rPr>
                <w:noProof/>
              </w:rPr>
              <w:tab/>
            </w:r>
            <w:r w:rsidR="00C80BD1">
              <w:rPr>
                <w:noProof/>
              </w:rPr>
              <w:fldChar w:fldCharType="begin"/>
            </w:r>
            <w:r w:rsidR="00C80BD1">
              <w:rPr>
                <w:noProof/>
              </w:rPr>
              <w:instrText xml:space="preserve"> PAGEREF _Toc139963264 \h </w:instrText>
            </w:r>
            <w:r w:rsidR="00C80BD1">
              <w:rPr>
                <w:noProof/>
              </w:rPr>
            </w:r>
            <w:r w:rsidR="00C80BD1">
              <w:rPr>
                <w:noProof/>
              </w:rPr>
              <w:fldChar w:fldCharType="separate"/>
            </w:r>
            <w:r w:rsidR="00C80BD1">
              <w:rPr>
                <w:noProof/>
              </w:rPr>
              <w:t>19</w:t>
            </w:r>
            <w:r w:rsidR="00C80BD1">
              <w:rPr>
                <w:noProof/>
              </w:rPr>
              <w:fldChar w:fldCharType="end"/>
            </w:r>
          </w:hyperlink>
        </w:p>
        <w:p w14:paraId="681CB3CA" w14:textId="78435BCE"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5" w:history="1">
            <w:r w:rsidR="00C80BD1" w:rsidRPr="00B64639">
              <w:rPr>
                <w:rStyle w:val="a8"/>
                <w:noProof/>
                <w:highlight w:val="yellow"/>
              </w:rPr>
              <w:t>ListView 性能优化</w:t>
            </w:r>
            <w:r w:rsidR="00C80BD1">
              <w:rPr>
                <w:noProof/>
              </w:rPr>
              <w:tab/>
            </w:r>
            <w:r w:rsidR="00C80BD1">
              <w:rPr>
                <w:noProof/>
              </w:rPr>
              <w:fldChar w:fldCharType="begin"/>
            </w:r>
            <w:r w:rsidR="00C80BD1">
              <w:rPr>
                <w:noProof/>
              </w:rPr>
              <w:instrText xml:space="preserve"> PAGEREF _Toc139963265 \h </w:instrText>
            </w:r>
            <w:r w:rsidR="00C80BD1">
              <w:rPr>
                <w:noProof/>
              </w:rPr>
            </w:r>
            <w:r w:rsidR="00C80BD1">
              <w:rPr>
                <w:noProof/>
              </w:rPr>
              <w:fldChar w:fldCharType="separate"/>
            </w:r>
            <w:r w:rsidR="00C80BD1">
              <w:rPr>
                <w:noProof/>
              </w:rPr>
              <w:t>19</w:t>
            </w:r>
            <w:r w:rsidR="00C80BD1">
              <w:rPr>
                <w:noProof/>
              </w:rPr>
              <w:fldChar w:fldCharType="end"/>
            </w:r>
          </w:hyperlink>
        </w:p>
        <w:p w14:paraId="302A4911" w14:textId="6FABF370"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6" w:history="1">
            <w:r w:rsidR="00C80BD1" w:rsidRPr="00B64639">
              <w:rPr>
                <w:rStyle w:val="a8"/>
                <w:noProof/>
              </w:rPr>
              <w:t>第五章 网络 之 计算机网络</w:t>
            </w:r>
            <w:r w:rsidR="00C80BD1">
              <w:rPr>
                <w:noProof/>
              </w:rPr>
              <w:tab/>
            </w:r>
            <w:r w:rsidR="00C80BD1">
              <w:rPr>
                <w:noProof/>
              </w:rPr>
              <w:fldChar w:fldCharType="begin"/>
            </w:r>
            <w:r w:rsidR="00C80BD1">
              <w:rPr>
                <w:noProof/>
              </w:rPr>
              <w:instrText xml:space="preserve"> PAGEREF _Toc139963266 \h </w:instrText>
            </w:r>
            <w:r w:rsidR="00C80BD1">
              <w:rPr>
                <w:noProof/>
              </w:rPr>
            </w:r>
            <w:r w:rsidR="00C80BD1">
              <w:rPr>
                <w:noProof/>
              </w:rPr>
              <w:fldChar w:fldCharType="separate"/>
            </w:r>
            <w:r w:rsidR="00C80BD1">
              <w:rPr>
                <w:noProof/>
              </w:rPr>
              <w:t>19</w:t>
            </w:r>
            <w:r w:rsidR="00C80BD1">
              <w:rPr>
                <w:noProof/>
              </w:rPr>
              <w:fldChar w:fldCharType="end"/>
            </w:r>
          </w:hyperlink>
        </w:p>
        <w:p w14:paraId="6141CE3E" w14:textId="4B5597E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7" w:history="1">
            <w:r w:rsidR="00C80BD1" w:rsidRPr="00B64639">
              <w:rPr>
                <w:rStyle w:val="a8"/>
                <w:noProof/>
              </w:rPr>
              <w:t>ISO/OSI 7层模型</w:t>
            </w:r>
            <w:r w:rsidR="00C80BD1">
              <w:rPr>
                <w:noProof/>
              </w:rPr>
              <w:tab/>
            </w:r>
            <w:r w:rsidR="00C80BD1">
              <w:rPr>
                <w:noProof/>
              </w:rPr>
              <w:fldChar w:fldCharType="begin"/>
            </w:r>
            <w:r w:rsidR="00C80BD1">
              <w:rPr>
                <w:noProof/>
              </w:rPr>
              <w:instrText xml:space="preserve"> PAGEREF _Toc139963267 \h </w:instrText>
            </w:r>
            <w:r w:rsidR="00C80BD1">
              <w:rPr>
                <w:noProof/>
              </w:rPr>
            </w:r>
            <w:r w:rsidR="00C80BD1">
              <w:rPr>
                <w:noProof/>
              </w:rPr>
              <w:fldChar w:fldCharType="separate"/>
            </w:r>
            <w:r w:rsidR="00C80BD1">
              <w:rPr>
                <w:noProof/>
              </w:rPr>
              <w:t>19</w:t>
            </w:r>
            <w:r w:rsidR="00C80BD1">
              <w:rPr>
                <w:noProof/>
              </w:rPr>
              <w:fldChar w:fldCharType="end"/>
            </w:r>
          </w:hyperlink>
        </w:p>
        <w:p w14:paraId="3491FBCA" w14:textId="01791644"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8" w:history="1">
            <w:r w:rsidR="00C80BD1" w:rsidRPr="00B64639">
              <w:rPr>
                <w:rStyle w:val="a8"/>
                <w:noProof/>
              </w:rPr>
              <w:t>TCP和UDP的特点</w:t>
            </w:r>
            <w:r w:rsidR="00C80BD1">
              <w:rPr>
                <w:noProof/>
              </w:rPr>
              <w:tab/>
            </w:r>
            <w:r w:rsidR="00C80BD1">
              <w:rPr>
                <w:noProof/>
              </w:rPr>
              <w:fldChar w:fldCharType="begin"/>
            </w:r>
            <w:r w:rsidR="00C80BD1">
              <w:rPr>
                <w:noProof/>
              </w:rPr>
              <w:instrText xml:space="preserve"> PAGEREF _Toc139963268 \h </w:instrText>
            </w:r>
            <w:r w:rsidR="00C80BD1">
              <w:rPr>
                <w:noProof/>
              </w:rPr>
            </w:r>
            <w:r w:rsidR="00C80BD1">
              <w:rPr>
                <w:noProof/>
              </w:rPr>
              <w:fldChar w:fldCharType="separate"/>
            </w:r>
            <w:r w:rsidR="00C80BD1">
              <w:rPr>
                <w:noProof/>
              </w:rPr>
              <w:t>19</w:t>
            </w:r>
            <w:r w:rsidR="00C80BD1">
              <w:rPr>
                <w:noProof/>
              </w:rPr>
              <w:fldChar w:fldCharType="end"/>
            </w:r>
          </w:hyperlink>
        </w:p>
        <w:p w14:paraId="5F753100" w14:textId="5076A7F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69" w:history="1">
            <w:r w:rsidR="00C80BD1" w:rsidRPr="00B64639">
              <w:rPr>
                <w:rStyle w:val="a8"/>
                <w:noProof/>
              </w:rPr>
              <w:t>三次握手四次挥手</w:t>
            </w:r>
            <w:r w:rsidR="00C80BD1">
              <w:rPr>
                <w:noProof/>
              </w:rPr>
              <w:tab/>
            </w:r>
            <w:r w:rsidR="00C80BD1">
              <w:rPr>
                <w:noProof/>
              </w:rPr>
              <w:fldChar w:fldCharType="begin"/>
            </w:r>
            <w:r w:rsidR="00C80BD1">
              <w:rPr>
                <w:noProof/>
              </w:rPr>
              <w:instrText xml:space="preserve"> PAGEREF _Toc139963269 \h </w:instrText>
            </w:r>
            <w:r w:rsidR="00C80BD1">
              <w:rPr>
                <w:noProof/>
              </w:rPr>
            </w:r>
            <w:r w:rsidR="00C80BD1">
              <w:rPr>
                <w:noProof/>
              </w:rPr>
              <w:fldChar w:fldCharType="separate"/>
            </w:r>
            <w:r w:rsidR="00C80BD1">
              <w:rPr>
                <w:noProof/>
              </w:rPr>
              <w:t>20</w:t>
            </w:r>
            <w:r w:rsidR="00C80BD1">
              <w:rPr>
                <w:noProof/>
              </w:rPr>
              <w:fldChar w:fldCharType="end"/>
            </w:r>
          </w:hyperlink>
        </w:p>
        <w:p w14:paraId="2DE5A4D1" w14:textId="7F6506B0"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0" w:history="1">
            <w:r w:rsidR="00C80BD1" w:rsidRPr="00B64639">
              <w:rPr>
                <w:rStyle w:val="a8"/>
                <w:noProof/>
                <w:highlight w:val="yellow"/>
              </w:rPr>
              <w:t>Okhttp 基</w:t>
            </w:r>
            <w:r w:rsidR="00C80BD1" w:rsidRPr="00B64639">
              <w:rPr>
                <w:rStyle w:val="a8"/>
                <w:noProof/>
                <w:highlight w:val="yellow"/>
              </w:rPr>
              <w:t>本</w:t>
            </w:r>
            <w:r w:rsidR="00C80BD1" w:rsidRPr="00B64639">
              <w:rPr>
                <w:rStyle w:val="a8"/>
                <w:noProof/>
                <w:highlight w:val="yellow"/>
              </w:rPr>
              <w:t>底层原理</w:t>
            </w:r>
            <w:r w:rsidR="00C80BD1">
              <w:rPr>
                <w:noProof/>
              </w:rPr>
              <w:tab/>
            </w:r>
            <w:r w:rsidR="00C80BD1">
              <w:rPr>
                <w:noProof/>
              </w:rPr>
              <w:fldChar w:fldCharType="begin"/>
            </w:r>
            <w:r w:rsidR="00C80BD1">
              <w:rPr>
                <w:noProof/>
              </w:rPr>
              <w:instrText xml:space="preserve"> PAGEREF _Toc139963270 \h </w:instrText>
            </w:r>
            <w:r w:rsidR="00C80BD1">
              <w:rPr>
                <w:noProof/>
              </w:rPr>
            </w:r>
            <w:r w:rsidR="00C80BD1">
              <w:rPr>
                <w:noProof/>
              </w:rPr>
              <w:fldChar w:fldCharType="separate"/>
            </w:r>
            <w:r w:rsidR="00C80BD1">
              <w:rPr>
                <w:noProof/>
              </w:rPr>
              <w:t>21</w:t>
            </w:r>
            <w:r w:rsidR="00C80BD1">
              <w:rPr>
                <w:noProof/>
              </w:rPr>
              <w:fldChar w:fldCharType="end"/>
            </w:r>
          </w:hyperlink>
        </w:p>
        <w:p w14:paraId="5DF0BB45" w14:textId="1987DF2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1" w:history="1">
            <w:r w:rsidR="00C80BD1" w:rsidRPr="00B64639">
              <w:rPr>
                <w:rStyle w:val="a8"/>
                <w:noProof/>
              </w:rPr>
              <w:t>第六章 图片</w:t>
            </w:r>
            <w:r w:rsidR="00C80BD1">
              <w:rPr>
                <w:noProof/>
              </w:rPr>
              <w:tab/>
            </w:r>
            <w:r w:rsidR="00C80BD1">
              <w:rPr>
                <w:noProof/>
              </w:rPr>
              <w:fldChar w:fldCharType="begin"/>
            </w:r>
            <w:r w:rsidR="00C80BD1">
              <w:rPr>
                <w:noProof/>
              </w:rPr>
              <w:instrText xml:space="preserve"> PAGEREF _Toc139963271 \h </w:instrText>
            </w:r>
            <w:r w:rsidR="00C80BD1">
              <w:rPr>
                <w:noProof/>
              </w:rPr>
            </w:r>
            <w:r w:rsidR="00C80BD1">
              <w:rPr>
                <w:noProof/>
              </w:rPr>
              <w:fldChar w:fldCharType="separate"/>
            </w:r>
            <w:r w:rsidR="00C80BD1">
              <w:rPr>
                <w:noProof/>
              </w:rPr>
              <w:t>22</w:t>
            </w:r>
            <w:r w:rsidR="00C80BD1">
              <w:rPr>
                <w:noProof/>
              </w:rPr>
              <w:fldChar w:fldCharType="end"/>
            </w:r>
          </w:hyperlink>
        </w:p>
        <w:p w14:paraId="774D1BA2" w14:textId="63EA8487"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2" w:history="1">
            <w:r w:rsidR="00C80BD1" w:rsidRPr="00B64639">
              <w:rPr>
                <w:rStyle w:val="a8"/>
                <w:noProof/>
              </w:rPr>
              <w:t>Bitma</w:t>
            </w:r>
            <w:r w:rsidR="00C80BD1" w:rsidRPr="00B64639">
              <w:rPr>
                <w:rStyle w:val="a8"/>
                <w:noProof/>
              </w:rPr>
              <w:t>p</w:t>
            </w:r>
            <w:r w:rsidR="00C80BD1" w:rsidRPr="00B64639">
              <w:rPr>
                <w:rStyle w:val="a8"/>
                <w:noProof/>
              </w:rPr>
              <w:t>优化</w:t>
            </w:r>
            <w:r w:rsidR="00C80BD1">
              <w:rPr>
                <w:noProof/>
              </w:rPr>
              <w:tab/>
            </w:r>
            <w:r w:rsidR="00C80BD1">
              <w:rPr>
                <w:noProof/>
              </w:rPr>
              <w:fldChar w:fldCharType="begin"/>
            </w:r>
            <w:r w:rsidR="00C80BD1">
              <w:rPr>
                <w:noProof/>
              </w:rPr>
              <w:instrText xml:space="preserve"> PAGEREF _Toc139963272 \h </w:instrText>
            </w:r>
            <w:r w:rsidR="00C80BD1">
              <w:rPr>
                <w:noProof/>
              </w:rPr>
            </w:r>
            <w:r w:rsidR="00C80BD1">
              <w:rPr>
                <w:noProof/>
              </w:rPr>
              <w:fldChar w:fldCharType="separate"/>
            </w:r>
            <w:r w:rsidR="00C80BD1">
              <w:rPr>
                <w:noProof/>
              </w:rPr>
              <w:t>22</w:t>
            </w:r>
            <w:r w:rsidR="00C80BD1">
              <w:rPr>
                <w:noProof/>
              </w:rPr>
              <w:fldChar w:fldCharType="end"/>
            </w:r>
          </w:hyperlink>
        </w:p>
        <w:p w14:paraId="642A0053" w14:textId="19B76EB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3" w:history="1">
            <w:r w:rsidR="00C80BD1" w:rsidRPr="00B64639">
              <w:rPr>
                <w:rStyle w:val="a8"/>
                <w:noProof/>
              </w:rPr>
              <w:t>第七章 布局</w:t>
            </w:r>
            <w:r w:rsidR="00C80BD1">
              <w:rPr>
                <w:noProof/>
              </w:rPr>
              <w:tab/>
            </w:r>
            <w:r w:rsidR="00C80BD1">
              <w:rPr>
                <w:noProof/>
              </w:rPr>
              <w:fldChar w:fldCharType="begin"/>
            </w:r>
            <w:r w:rsidR="00C80BD1">
              <w:rPr>
                <w:noProof/>
              </w:rPr>
              <w:instrText xml:space="preserve"> PAGEREF _Toc139963273 \h </w:instrText>
            </w:r>
            <w:r w:rsidR="00C80BD1">
              <w:rPr>
                <w:noProof/>
              </w:rPr>
            </w:r>
            <w:r w:rsidR="00C80BD1">
              <w:rPr>
                <w:noProof/>
              </w:rPr>
              <w:fldChar w:fldCharType="separate"/>
            </w:r>
            <w:r w:rsidR="00C80BD1">
              <w:rPr>
                <w:noProof/>
              </w:rPr>
              <w:t>22</w:t>
            </w:r>
            <w:r w:rsidR="00C80BD1">
              <w:rPr>
                <w:noProof/>
              </w:rPr>
              <w:fldChar w:fldCharType="end"/>
            </w:r>
          </w:hyperlink>
        </w:p>
        <w:p w14:paraId="3A5B4E56" w14:textId="53D7937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4" w:history="1">
            <w:r w:rsidR="00C80BD1" w:rsidRPr="00B64639">
              <w:rPr>
                <w:rStyle w:val="a8"/>
                <w:noProof/>
              </w:rPr>
              <w:t>布局优化</w:t>
            </w:r>
            <w:r w:rsidR="00C80BD1">
              <w:rPr>
                <w:noProof/>
              </w:rPr>
              <w:tab/>
            </w:r>
            <w:r w:rsidR="00C80BD1">
              <w:rPr>
                <w:noProof/>
              </w:rPr>
              <w:fldChar w:fldCharType="begin"/>
            </w:r>
            <w:r w:rsidR="00C80BD1">
              <w:rPr>
                <w:noProof/>
              </w:rPr>
              <w:instrText xml:space="preserve"> PAGEREF _Toc139963274 \h </w:instrText>
            </w:r>
            <w:r w:rsidR="00C80BD1">
              <w:rPr>
                <w:noProof/>
              </w:rPr>
            </w:r>
            <w:r w:rsidR="00C80BD1">
              <w:rPr>
                <w:noProof/>
              </w:rPr>
              <w:fldChar w:fldCharType="separate"/>
            </w:r>
            <w:r w:rsidR="00C80BD1">
              <w:rPr>
                <w:noProof/>
              </w:rPr>
              <w:t>22</w:t>
            </w:r>
            <w:r w:rsidR="00C80BD1">
              <w:rPr>
                <w:noProof/>
              </w:rPr>
              <w:fldChar w:fldCharType="end"/>
            </w:r>
          </w:hyperlink>
        </w:p>
        <w:p w14:paraId="5BD91F71" w14:textId="6FC1C70E"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5" w:history="1">
            <w:r w:rsidR="00C80BD1" w:rsidRPr="00B64639">
              <w:rPr>
                <w:rStyle w:val="a8"/>
                <w:noProof/>
              </w:rPr>
              <w:t>第八章 性能优化</w:t>
            </w:r>
            <w:r w:rsidR="00C80BD1">
              <w:rPr>
                <w:noProof/>
              </w:rPr>
              <w:tab/>
            </w:r>
            <w:r w:rsidR="00C80BD1">
              <w:rPr>
                <w:noProof/>
              </w:rPr>
              <w:fldChar w:fldCharType="begin"/>
            </w:r>
            <w:r w:rsidR="00C80BD1">
              <w:rPr>
                <w:noProof/>
              </w:rPr>
              <w:instrText xml:space="preserve"> PAGEREF _Toc139963275 \h </w:instrText>
            </w:r>
            <w:r w:rsidR="00C80BD1">
              <w:rPr>
                <w:noProof/>
              </w:rPr>
            </w:r>
            <w:r w:rsidR="00C80BD1">
              <w:rPr>
                <w:noProof/>
              </w:rPr>
              <w:fldChar w:fldCharType="separate"/>
            </w:r>
            <w:r w:rsidR="00C80BD1">
              <w:rPr>
                <w:noProof/>
              </w:rPr>
              <w:t>22</w:t>
            </w:r>
            <w:r w:rsidR="00C80BD1">
              <w:rPr>
                <w:noProof/>
              </w:rPr>
              <w:fldChar w:fldCharType="end"/>
            </w:r>
          </w:hyperlink>
        </w:p>
        <w:p w14:paraId="339828F7" w14:textId="27C7B354"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6" w:history="1">
            <w:r w:rsidR="00C80BD1" w:rsidRPr="00B64639">
              <w:rPr>
                <w:rStyle w:val="a8"/>
                <w:noProof/>
              </w:rPr>
              <w:t>内存抖动意义？如何避免？</w:t>
            </w:r>
            <w:r w:rsidR="00C80BD1">
              <w:rPr>
                <w:noProof/>
              </w:rPr>
              <w:tab/>
            </w:r>
            <w:r w:rsidR="00C80BD1">
              <w:rPr>
                <w:noProof/>
              </w:rPr>
              <w:fldChar w:fldCharType="begin"/>
            </w:r>
            <w:r w:rsidR="00C80BD1">
              <w:rPr>
                <w:noProof/>
              </w:rPr>
              <w:instrText xml:space="preserve"> PAGEREF _Toc139963276 \h </w:instrText>
            </w:r>
            <w:r w:rsidR="00C80BD1">
              <w:rPr>
                <w:noProof/>
              </w:rPr>
            </w:r>
            <w:r w:rsidR="00C80BD1">
              <w:rPr>
                <w:noProof/>
              </w:rPr>
              <w:fldChar w:fldCharType="separate"/>
            </w:r>
            <w:r w:rsidR="00C80BD1">
              <w:rPr>
                <w:noProof/>
              </w:rPr>
              <w:t>22</w:t>
            </w:r>
            <w:r w:rsidR="00C80BD1">
              <w:rPr>
                <w:noProof/>
              </w:rPr>
              <w:fldChar w:fldCharType="end"/>
            </w:r>
          </w:hyperlink>
        </w:p>
        <w:p w14:paraId="6F684952" w14:textId="793AF70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7" w:history="1">
            <w:r w:rsidR="00C80BD1" w:rsidRPr="00B64639">
              <w:rPr>
                <w:rStyle w:val="a8"/>
                <w:noProof/>
              </w:rPr>
              <w:t>ANR &amp; CRASH 产生的原因？如何解决？</w:t>
            </w:r>
            <w:r w:rsidR="00C80BD1">
              <w:rPr>
                <w:noProof/>
              </w:rPr>
              <w:tab/>
            </w:r>
            <w:r w:rsidR="00C80BD1">
              <w:rPr>
                <w:noProof/>
              </w:rPr>
              <w:fldChar w:fldCharType="begin"/>
            </w:r>
            <w:r w:rsidR="00C80BD1">
              <w:rPr>
                <w:noProof/>
              </w:rPr>
              <w:instrText xml:space="preserve"> PAGEREF _Toc139963277 \h </w:instrText>
            </w:r>
            <w:r w:rsidR="00C80BD1">
              <w:rPr>
                <w:noProof/>
              </w:rPr>
            </w:r>
            <w:r w:rsidR="00C80BD1">
              <w:rPr>
                <w:noProof/>
              </w:rPr>
              <w:fldChar w:fldCharType="separate"/>
            </w:r>
            <w:r w:rsidR="00C80BD1">
              <w:rPr>
                <w:noProof/>
              </w:rPr>
              <w:t>22</w:t>
            </w:r>
            <w:r w:rsidR="00C80BD1">
              <w:rPr>
                <w:noProof/>
              </w:rPr>
              <w:fldChar w:fldCharType="end"/>
            </w:r>
          </w:hyperlink>
        </w:p>
        <w:p w14:paraId="0ED1B478" w14:textId="4238812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8" w:history="1">
            <w:r w:rsidR="00C80BD1" w:rsidRPr="00B64639">
              <w:rPr>
                <w:rStyle w:val="a8"/>
                <w:noProof/>
                <w:highlight w:val="yellow"/>
              </w:rPr>
              <w:t>内存泄漏的本质原因和4种容易发生的情况</w:t>
            </w:r>
            <w:r w:rsidR="00C80BD1">
              <w:rPr>
                <w:noProof/>
              </w:rPr>
              <w:tab/>
            </w:r>
            <w:r w:rsidR="00C80BD1">
              <w:rPr>
                <w:noProof/>
              </w:rPr>
              <w:fldChar w:fldCharType="begin"/>
            </w:r>
            <w:r w:rsidR="00C80BD1">
              <w:rPr>
                <w:noProof/>
              </w:rPr>
              <w:instrText xml:space="preserve"> PAGEREF _Toc139963278 \h </w:instrText>
            </w:r>
            <w:r w:rsidR="00C80BD1">
              <w:rPr>
                <w:noProof/>
              </w:rPr>
            </w:r>
            <w:r w:rsidR="00C80BD1">
              <w:rPr>
                <w:noProof/>
              </w:rPr>
              <w:fldChar w:fldCharType="separate"/>
            </w:r>
            <w:r w:rsidR="00C80BD1">
              <w:rPr>
                <w:noProof/>
              </w:rPr>
              <w:t>23</w:t>
            </w:r>
            <w:r w:rsidR="00C80BD1">
              <w:rPr>
                <w:noProof/>
              </w:rPr>
              <w:fldChar w:fldCharType="end"/>
            </w:r>
          </w:hyperlink>
        </w:p>
        <w:p w14:paraId="1E0525CE" w14:textId="4148D89F"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79" w:history="1">
            <w:r w:rsidR="00C80BD1" w:rsidRPr="00B64639">
              <w:rPr>
                <w:rStyle w:val="a8"/>
                <w:noProof/>
              </w:rPr>
              <w:t>启动优化</w:t>
            </w:r>
            <w:r w:rsidR="00C80BD1">
              <w:rPr>
                <w:noProof/>
              </w:rPr>
              <w:tab/>
            </w:r>
            <w:r w:rsidR="00C80BD1">
              <w:rPr>
                <w:noProof/>
              </w:rPr>
              <w:fldChar w:fldCharType="begin"/>
            </w:r>
            <w:r w:rsidR="00C80BD1">
              <w:rPr>
                <w:noProof/>
              </w:rPr>
              <w:instrText xml:space="preserve"> PAGEREF _Toc139963279 \h </w:instrText>
            </w:r>
            <w:r w:rsidR="00C80BD1">
              <w:rPr>
                <w:noProof/>
              </w:rPr>
            </w:r>
            <w:r w:rsidR="00C80BD1">
              <w:rPr>
                <w:noProof/>
              </w:rPr>
              <w:fldChar w:fldCharType="separate"/>
            </w:r>
            <w:r w:rsidR="00C80BD1">
              <w:rPr>
                <w:noProof/>
              </w:rPr>
              <w:t>23</w:t>
            </w:r>
            <w:r w:rsidR="00C80BD1">
              <w:rPr>
                <w:noProof/>
              </w:rPr>
              <w:fldChar w:fldCharType="end"/>
            </w:r>
          </w:hyperlink>
        </w:p>
        <w:p w14:paraId="46880AE1" w14:textId="33FD6D8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0" w:history="1">
            <w:r w:rsidR="00C80BD1" w:rsidRPr="00B64639">
              <w:rPr>
                <w:rStyle w:val="a8"/>
                <w:noProof/>
              </w:rPr>
              <w:t>第十章 线程 / 进程 通信</w:t>
            </w:r>
            <w:r w:rsidR="00C80BD1">
              <w:rPr>
                <w:noProof/>
              </w:rPr>
              <w:tab/>
            </w:r>
            <w:r w:rsidR="00C80BD1">
              <w:rPr>
                <w:noProof/>
              </w:rPr>
              <w:fldChar w:fldCharType="begin"/>
            </w:r>
            <w:r w:rsidR="00C80BD1">
              <w:rPr>
                <w:noProof/>
              </w:rPr>
              <w:instrText xml:space="preserve"> PAGEREF _Toc139963280 \h </w:instrText>
            </w:r>
            <w:r w:rsidR="00C80BD1">
              <w:rPr>
                <w:noProof/>
              </w:rPr>
            </w:r>
            <w:r w:rsidR="00C80BD1">
              <w:rPr>
                <w:noProof/>
              </w:rPr>
              <w:fldChar w:fldCharType="separate"/>
            </w:r>
            <w:r w:rsidR="00C80BD1">
              <w:rPr>
                <w:noProof/>
              </w:rPr>
              <w:t>24</w:t>
            </w:r>
            <w:r w:rsidR="00C80BD1">
              <w:rPr>
                <w:noProof/>
              </w:rPr>
              <w:fldChar w:fldCharType="end"/>
            </w:r>
          </w:hyperlink>
        </w:p>
        <w:p w14:paraId="6C1638AC" w14:textId="3C1A53E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1" w:history="1">
            <w:r w:rsidR="00C80BD1" w:rsidRPr="00B64639">
              <w:rPr>
                <w:rStyle w:val="a8"/>
                <w:noProof/>
              </w:rPr>
              <w:t>AsyncTask实现原理</w:t>
            </w:r>
            <w:r w:rsidR="00C80BD1">
              <w:rPr>
                <w:noProof/>
              </w:rPr>
              <w:tab/>
            </w:r>
            <w:r w:rsidR="00C80BD1">
              <w:rPr>
                <w:noProof/>
              </w:rPr>
              <w:fldChar w:fldCharType="begin"/>
            </w:r>
            <w:r w:rsidR="00C80BD1">
              <w:rPr>
                <w:noProof/>
              </w:rPr>
              <w:instrText xml:space="preserve"> PAGEREF _Toc139963281 \h </w:instrText>
            </w:r>
            <w:r w:rsidR="00C80BD1">
              <w:rPr>
                <w:noProof/>
              </w:rPr>
            </w:r>
            <w:r w:rsidR="00C80BD1">
              <w:rPr>
                <w:noProof/>
              </w:rPr>
              <w:fldChar w:fldCharType="separate"/>
            </w:r>
            <w:r w:rsidR="00C80BD1">
              <w:rPr>
                <w:noProof/>
              </w:rPr>
              <w:t>24</w:t>
            </w:r>
            <w:r w:rsidR="00C80BD1">
              <w:rPr>
                <w:noProof/>
              </w:rPr>
              <w:fldChar w:fldCharType="end"/>
            </w:r>
          </w:hyperlink>
        </w:p>
        <w:p w14:paraId="2B88FDA5" w14:textId="7ADEE954"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2" w:history="1">
            <w:r w:rsidR="00C80BD1" w:rsidRPr="00B64639">
              <w:rPr>
                <w:rStyle w:val="a8"/>
                <w:noProof/>
              </w:rPr>
              <w:t>Handler作用</w:t>
            </w:r>
            <w:r w:rsidR="00C80BD1">
              <w:rPr>
                <w:noProof/>
              </w:rPr>
              <w:tab/>
            </w:r>
            <w:r w:rsidR="00C80BD1">
              <w:rPr>
                <w:noProof/>
              </w:rPr>
              <w:fldChar w:fldCharType="begin"/>
            </w:r>
            <w:r w:rsidR="00C80BD1">
              <w:rPr>
                <w:noProof/>
              </w:rPr>
              <w:instrText xml:space="preserve"> PAGEREF _Toc139963282 \h </w:instrText>
            </w:r>
            <w:r w:rsidR="00C80BD1">
              <w:rPr>
                <w:noProof/>
              </w:rPr>
            </w:r>
            <w:r w:rsidR="00C80BD1">
              <w:rPr>
                <w:noProof/>
              </w:rPr>
              <w:fldChar w:fldCharType="separate"/>
            </w:r>
            <w:r w:rsidR="00C80BD1">
              <w:rPr>
                <w:noProof/>
              </w:rPr>
              <w:t>24</w:t>
            </w:r>
            <w:r w:rsidR="00C80BD1">
              <w:rPr>
                <w:noProof/>
              </w:rPr>
              <w:fldChar w:fldCharType="end"/>
            </w:r>
          </w:hyperlink>
        </w:p>
        <w:p w14:paraId="417770CB" w14:textId="731BBF8B"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3" w:history="1">
            <w:r w:rsidR="00C80BD1" w:rsidRPr="00B64639">
              <w:rPr>
                <w:rStyle w:val="a8"/>
                <w:noProof/>
                <w:highlight w:val="yellow"/>
              </w:rPr>
              <w:t>Android 消息机制的工作原理</w:t>
            </w:r>
            <w:r w:rsidR="00C80BD1">
              <w:rPr>
                <w:noProof/>
              </w:rPr>
              <w:tab/>
            </w:r>
            <w:r w:rsidR="00C80BD1">
              <w:rPr>
                <w:noProof/>
              </w:rPr>
              <w:fldChar w:fldCharType="begin"/>
            </w:r>
            <w:r w:rsidR="00C80BD1">
              <w:rPr>
                <w:noProof/>
              </w:rPr>
              <w:instrText xml:space="preserve"> PAGEREF _Toc139963283 \h </w:instrText>
            </w:r>
            <w:r w:rsidR="00C80BD1">
              <w:rPr>
                <w:noProof/>
              </w:rPr>
            </w:r>
            <w:r w:rsidR="00C80BD1">
              <w:rPr>
                <w:noProof/>
              </w:rPr>
              <w:fldChar w:fldCharType="separate"/>
            </w:r>
            <w:r w:rsidR="00C80BD1">
              <w:rPr>
                <w:noProof/>
              </w:rPr>
              <w:t>24</w:t>
            </w:r>
            <w:r w:rsidR="00C80BD1">
              <w:rPr>
                <w:noProof/>
              </w:rPr>
              <w:fldChar w:fldCharType="end"/>
            </w:r>
          </w:hyperlink>
        </w:p>
        <w:p w14:paraId="1E2EEB06" w14:textId="64A6BEF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4" w:history="1">
            <w:r w:rsidR="00C80BD1" w:rsidRPr="00B64639">
              <w:rPr>
                <w:rStyle w:val="a8"/>
                <w:noProof/>
              </w:rPr>
              <w:t>第十二章 Android第三方库源码</w:t>
            </w:r>
            <w:r w:rsidR="00C80BD1">
              <w:rPr>
                <w:noProof/>
              </w:rPr>
              <w:tab/>
            </w:r>
            <w:r w:rsidR="00C80BD1">
              <w:rPr>
                <w:noProof/>
              </w:rPr>
              <w:fldChar w:fldCharType="begin"/>
            </w:r>
            <w:r w:rsidR="00C80BD1">
              <w:rPr>
                <w:noProof/>
              </w:rPr>
              <w:instrText xml:space="preserve"> PAGEREF _Toc139963284 \h </w:instrText>
            </w:r>
            <w:r w:rsidR="00C80BD1">
              <w:rPr>
                <w:noProof/>
              </w:rPr>
            </w:r>
            <w:r w:rsidR="00C80BD1">
              <w:rPr>
                <w:noProof/>
              </w:rPr>
              <w:fldChar w:fldCharType="separate"/>
            </w:r>
            <w:r w:rsidR="00C80BD1">
              <w:rPr>
                <w:noProof/>
              </w:rPr>
              <w:t>25</w:t>
            </w:r>
            <w:r w:rsidR="00C80BD1">
              <w:rPr>
                <w:noProof/>
              </w:rPr>
              <w:fldChar w:fldCharType="end"/>
            </w:r>
          </w:hyperlink>
        </w:p>
        <w:p w14:paraId="08FAFF67" w14:textId="616DADF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5" w:history="1">
            <w:r w:rsidR="00C80BD1" w:rsidRPr="00B64639">
              <w:rPr>
                <w:rStyle w:val="a8"/>
                <w:noProof/>
              </w:rPr>
              <w:t>Glide</w:t>
            </w:r>
            <w:r w:rsidR="00C80BD1">
              <w:rPr>
                <w:noProof/>
              </w:rPr>
              <w:tab/>
            </w:r>
            <w:r w:rsidR="00C80BD1">
              <w:rPr>
                <w:noProof/>
              </w:rPr>
              <w:fldChar w:fldCharType="begin"/>
            </w:r>
            <w:r w:rsidR="00C80BD1">
              <w:rPr>
                <w:noProof/>
              </w:rPr>
              <w:instrText xml:space="preserve"> PAGEREF _Toc139963285 \h </w:instrText>
            </w:r>
            <w:r w:rsidR="00C80BD1">
              <w:rPr>
                <w:noProof/>
              </w:rPr>
            </w:r>
            <w:r w:rsidR="00C80BD1">
              <w:rPr>
                <w:noProof/>
              </w:rPr>
              <w:fldChar w:fldCharType="separate"/>
            </w:r>
            <w:r w:rsidR="00C80BD1">
              <w:rPr>
                <w:noProof/>
              </w:rPr>
              <w:t>25</w:t>
            </w:r>
            <w:r w:rsidR="00C80BD1">
              <w:rPr>
                <w:noProof/>
              </w:rPr>
              <w:fldChar w:fldCharType="end"/>
            </w:r>
          </w:hyperlink>
        </w:p>
        <w:p w14:paraId="2024CB11" w14:textId="529BB98E"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6" w:history="1">
            <w:r w:rsidR="00C80BD1" w:rsidRPr="00B64639">
              <w:rPr>
                <w:rStyle w:val="a8"/>
                <w:noProof/>
              </w:rPr>
              <w:t>第十三章 杂七杂八</w:t>
            </w:r>
            <w:r w:rsidR="00C80BD1">
              <w:rPr>
                <w:noProof/>
              </w:rPr>
              <w:tab/>
            </w:r>
            <w:r w:rsidR="00C80BD1">
              <w:rPr>
                <w:noProof/>
              </w:rPr>
              <w:fldChar w:fldCharType="begin"/>
            </w:r>
            <w:r w:rsidR="00C80BD1">
              <w:rPr>
                <w:noProof/>
              </w:rPr>
              <w:instrText xml:space="preserve"> PAGEREF _Toc139963286 \h </w:instrText>
            </w:r>
            <w:r w:rsidR="00C80BD1">
              <w:rPr>
                <w:noProof/>
              </w:rPr>
            </w:r>
            <w:r w:rsidR="00C80BD1">
              <w:rPr>
                <w:noProof/>
              </w:rPr>
              <w:fldChar w:fldCharType="separate"/>
            </w:r>
            <w:r w:rsidR="00C80BD1">
              <w:rPr>
                <w:noProof/>
              </w:rPr>
              <w:t>25</w:t>
            </w:r>
            <w:r w:rsidR="00C80BD1">
              <w:rPr>
                <w:noProof/>
              </w:rPr>
              <w:fldChar w:fldCharType="end"/>
            </w:r>
          </w:hyperlink>
        </w:p>
        <w:p w14:paraId="3E8F0AF1" w14:textId="7E22428D"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7" w:history="1">
            <w:r w:rsidR="00C80BD1" w:rsidRPr="00B64639">
              <w:rPr>
                <w:rStyle w:val="a8"/>
                <w:noProof/>
              </w:rPr>
              <w:t>屏幕适配</w:t>
            </w:r>
            <w:r w:rsidR="00C80BD1">
              <w:rPr>
                <w:noProof/>
              </w:rPr>
              <w:tab/>
            </w:r>
            <w:r w:rsidR="00C80BD1">
              <w:rPr>
                <w:noProof/>
              </w:rPr>
              <w:fldChar w:fldCharType="begin"/>
            </w:r>
            <w:r w:rsidR="00C80BD1">
              <w:rPr>
                <w:noProof/>
              </w:rPr>
              <w:instrText xml:space="preserve"> PAGEREF _Toc139963287 \h </w:instrText>
            </w:r>
            <w:r w:rsidR="00C80BD1">
              <w:rPr>
                <w:noProof/>
              </w:rPr>
            </w:r>
            <w:r w:rsidR="00C80BD1">
              <w:rPr>
                <w:noProof/>
              </w:rPr>
              <w:fldChar w:fldCharType="separate"/>
            </w:r>
            <w:r w:rsidR="00C80BD1">
              <w:rPr>
                <w:noProof/>
              </w:rPr>
              <w:t>25</w:t>
            </w:r>
            <w:r w:rsidR="00C80BD1">
              <w:rPr>
                <w:noProof/>
              </w:rPr>
              <w:fldChar w:fldCharType="end"/>
            </w:r>
          </w:hyperlink>
        </w:p>
        <w:p w14:paraId="10A38922" w14:textId="3F506C0A"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8" w:history="1">
            <w:r w:rsidR="00C80BD1" w:rsidRPr="00B64639">
              <w:rPr>
                <w:rStyle w:val="a8"/>
                <w:noProof/>
              </w:rPr>
              <w:t>反射的三个方法</w:t>
            </w:r>
            <w:r w:rsidR="00C80BD1">
              <w:rPr>
                <w:noProof/>
              </w:rPr>
              <w:tab/>
            </w:r>
            <w:r w:rsidR="00C80BD1">
              <w:rPr>
                <w:noProof/>
              </w:rPr>
              <w:fldChar w:fldCharType="begin"/>
            </w:r>
            <w:r w:rsidR="00C80BD1">
              <w:rPr>
                <w:noProof/>
              </w:rPr>
              <w:instrText xml:space="preserve"> PAGEREF _Toc139963288 \h </w:instrText>
            </w:r>
            <w:r w:rsidR="00C80BD1">
              <w:rPr>
                <w:noProof/>
              </w:rPr>
            </w:r>
            <w:r w:rsidR="00C80BD1">
              <w:rPr>
                <w:noProof/>
              </w:rPr>
              <w:fldChar w:fldCharType="separate"/>
            </w:r>
            <w:r w:rsidR="00C80BD1">
              <w:rPr>
                <w:noProof/>
              </w:rPr>
              <w:t>25</w:t>
            </w:r>
            <w:r w:rsidR="00C80BD1">
              <w:rPr>
                <w:noProof/>
              </w:rPr>
              <w:fldChar w:fldCharType="end"/>
            </w:r>
          </w:hyperlink>
        </w:p>
        <w:p w14:paraId="6CD09F10" w14:textId="1879E571"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89" w:history="1">
            <w:r w:rsidR="00C80BD1" w:rsidRPr="00B64639">
              <w:rPr>
                <w:rStyle w:val="a8"/>
                <w:noProof/>
              </w:rPr>
              <w:t>动态代理</w:t>
            </w:r>
            <w:r w:rsidR="00C80BD1">
              <w:rPr>
                <w:noProof/>
              </w:rPr>
              <w:tab/>
            </w:r>
            <w:r w:rsidR="00C80BD1">
              <w:rPr>
                <w:noProof/>
              </w:rPr>
              <w:fldChar w:fldCharType="begin"/>
            </w:r>
            <w:r w:rsidR="00C80BD1">
              <w:rPr>
                <w:noProof/>
              </w:rPr>
              <w:instrText xml:space="preserve"> PAGEREF _Toc139963289 \h </w:instrText>
            </w:r>
            <w:r w:rsidR="00C80BD1">
              <w:rPr>
                <w:noProof/>
              </w:rPr>
            </w:r>
            <w:r w:rsidR="00C80BD1">
              <w:rPr>
                <w:noProof/>
              </w:rPr>
              <w:fldChar w:fldCharType="separate"/>
            </w:r>
            <w:r w:rsidR="00C80BD1">
              <w:rPr>
                <w:noProof/>
              </w:rPr>
              <w:t>25</w:t>
            </w:r>
            <w:r w:rsidR="00C80BD1">
              <w:rPr>
                <w:noProof/>
              </w:rPr>
              <w:fldChar w:fldCharType="end"/>
            </w:r>
          </w:hyperlink>
        </w:p>
        <w:p w14:paraId="1A730E1E" w14:textId="40CB3DA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0" w:history="1">
            <w:r w:rsidR="00C80BD1" w:rsidRPr="00B64639">
              <w:rPr>
                <w:rStyle w:val="a8"/>
                <w:noProof/>
                <w:highlight w:val="yellow"/>
              </w:rPr>
              <w:t>自我介绍</w:t>
            </w:r>
            <w:r w:rsidR="00C80BD1">
              <w:rPr>
                <w:noProof/>
              </w:rPr>
              <w:tab/>
            </w:r>
            <w:r w:rsidR="00C80BD1">
              <w:rPr>
                <w:noProof/>
              </w:rPr>
              <w:fldChar w:fldCharType="begin"/>
            </w:r>
            <w:r w:rsidR="00C80BD1">
              <w:rPr>
                <w:noProof/>
              </w:rPr>
              <w:instrText xml:space="preserve"> PAGEREF _Toc139963290 \h </w:instrText>
            </w:r>
            <w:r w:rsidR="00C80BD1">
              <w:rPr>
                <w:noProof/>
              </w:rPr>
            </w:r>
            <w:r w:rsidR="00C80BD1">
              <w:rPr>
                <w:noProof/>
              </w:rPr>
              <w:fldChar w:fldCharType="separate"/>
            </w:r>
            <w:r w:rsidR="00C80BD1">
              <w:rPr>
                <w:noProof/>
              </w:rPr>
              <w:t>25</w:t>
            </w:r>
            <w:r w:rsidR="00C80BD1">
              <w:rPr>
                <w:noProof/>
              </w:rPr>
              <w:fldChar w:fldCharType="end"/>
            </w:r>
          </w:hyperlink>
        </w:p>
        <w:p w14:paraId="4AF15E8D" w14:textId="5C05487E"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1" w:history="1">
            <w:r w:rsidR="00C80BD1" w:rsidRPr="00B64639">
              <w:rPr>
                <w:rStyle w:val="a8"/>
                <w:noProof/>
                <w:highlight w:val="yellow"/>
              </w:rPr>
              <w:t>项目介绍</w:t>
            </w:r>
            <w:r w:rsidR="00C80BD1">
              <w:rPr>
                <w:noProof/>
              </w:rPr>
              <w:tab/>
            </w:r>
            <w:r w:rsidR="00C80BD1">
              <w:rPr>
                <w:noProof/>
              </w:rPr>
              <w:fldChar w:fldCharType="begin"/>
            </w:r>
            <w:r w:rsidR="00C80BD1">
              <w:rPr>
                <w:noProof/>
              </w:rPr>
              <w:instrText xml:space="preserve"> PAGEREF _Toc139963291 \h </w:instrText>
            </w:r>
            <w:r w:rsidR="00C80BD1">
              <w:rPr>
                <w:noProof/>
              </w:rPr>
            </w:r>
            <w:r w:rsidR="00C80BD1">
              <w:rPr>
                <w:noProof/>
              </w:rPr>
              <w:fldChar w:fldCharType="separate"/>
            </w:r>
            <w:r w:rsidR="00C80BD1">
              <w:rPr>
                <w:noProof/>
              </w:rPr>
              <w:t>26</w:t>
            </w:r>
            <w:r w:rsidR="00C80BD1">
              <w:rPr>
                <w:noProof/>
              </w:rPr>
              <w:fldChar w:fldCharType="end"/>
            </w:r>
          </w:hyperlink>
        </w:p>
        <w:p w14:paraId="28C53645" w14:textId="36491C3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2" w:history="1">
            <w:r w:rsidR="00C80BD1" w:rsidRPr="00B64639">
              <w:rPr>
                <w:rStyle w:val="a8"/>
                <w:noProof/>
              </w:rPr>
              <w:t>MMKV存储框架</w:t>
            </w:r>
            <w:r w:rsidR="00C80BD1">
              <w:rPr>
                <w:noProof/>
              </w:rPr>
              <w:tab/>
            </w:r>
            <w:r w:rsidR="00C80BD1">
              <w:rPr>
                <w:noProof/>
              </w:rPr>
              <w:fldChar w:fldCharType="begin"/>
            </w:r>
            <w:r w:rsidR="00C80BD1">
              <w:rPr>
                <w:noProof/>
              </w:rPr>
              <w:instrText xml:space="preserve"> PAGEREF _Toc139963292 \h </w:instrText>
            </w:r>
            <w:r w:rsidR="00C80BD1">
              <w:rPr>
                <w:noProof/>
              </w:rPr>
            </w:r>
            <w:r w:rsidR="00C80BD1">
              <w:rPr>
                <w:noProof/>
              </w:rPr>
              <w:fldChar w:fldCharType="separate"/>
            </w:r>
            <w:r w:rsidR="00C80BD1">
              <w:rPr>
                <w:noProof/>
              </w:rPr>
              <w:t>26</w:t>
            </w:r>
            <w:r w:rsidR="00C80BD1">
              <w:rPr>
                <w:noProof/>
              </w:rPr>
              <w:fldChar w:fldCharType="end"/>
            </w:r>
          </w:hyperlink>
        </w:p>
        <w:p w14:paraId="30BFAFE3" w14:textId="50280D59"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3" w:history="1">
            <w:r w:rsidR="00C80BD1" w:rsidRPr="00B64639">
              <w:rPr>
                <w:rStyle w:val="a8"/>
                <w:noProof/>
                <w:highlight w:val="yellow"/>
              </w:rPr>
              <w:t>MVVM</w:t>
            </w:r>
            <w:r w:rsidR="00C80BD1">
              <w:rPr>
                <w:noProof/>
              </w:rPr>
              <w:tab/>
            </w:r>
            <w:r w:rsidR="00C80BD1">
              <w:rPr>
                <w:noProof/>
              </w:rPr>
              <w:fldChar w:fldCharType="begin"/>
            </w:r>
            <w:r w:rsidR="00C80BD1">
              <w:rPr>
                <w:noProof/>
              </w:rPr>
              <w:instrText xml:space="preserve"> PAGEREF _Toc139963293 \h </w:instrText>
            </w:r>
            <w:r w:rsidR="00C80BD1">
              <w:rPr>
                <w:noProof/>
              </w:rPr>
            </w:r>
            <w:r w:rsidR="00C80BD1">
              <w:rPr>
                <w:noProof/>
              </w:rPr>
              <w:fldChar w:fldCharType="separate"/>
            </w:r>
            <w:r w:rsidR="00C80BD1">
              <w:rPr>
                <w:noProof/>
              </w:rPr>
              <w:t>26</w:t>
            </w:r>
            <w:r w:rsidR="00C80BD1">
              <w:rPr>
                <w:noProof/>
              </w:rPr>
              <w:fldChar w:fldCharType="end"/>
            </w:r>
          </w:hyperlink>
        </w:p>
        <w:p w14:paraId="44CB617E" w14:textId="7696B84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4" w:history="1">
            <w:r w:rsidR="00C80BD1" w:rsidRPr="00B64639">
              <w:rPr>
                <w:rStyle w:val="a8"/>
                <w:noProof/>
                <w:highlight w:val="yellow"/>
              </w:rPr>
              <w:t>View的Measure过程（默认）</w:t>
            </w:r>
            <w:r w:rsidR="00C80BD1">
              <w:rPr>
                <w:noProof/>
              </w:rPr>
              <w:tab/>
            </w:r>
            <w:r w:rsidR="00C80BD1">
              <w:rPr>
                <w:noProof/>
              </w:rPr>
              <w:fldChar w:fldCharType="begin"/>
            </w:r>
            <w:r w:rsidR="00C80BD1">
              <w:rPr>
                <w:noProof/>
              </w:rPr>
              <w:instrText xml:space="preserve"> PAGEREF _Toc139963294 \h </w:instrText>
            </w:r>
            <w:r w:rsidR="00C80BD1">
              <w:rPr>
                <w:noProof/>
              </w:rPr>
            </w:r>
            <w:r w:rsidR="00C80BD1">
              <w:rPr>
                <w:noProof/>
              </w:rPr>
              <w:fldChar w:fldCharType="separate"/>
            </w:r>
            <w:r w:rsidR="00C80BD1">
              <w:rPr>
                <w:noProof/>
              </w:rPr>
              <w:t>27</w:t>
            </w:r>
            <w:r w:rsidR="00C80BD1">
              <w:rPr>
                <w:noProof/>
              </w:rPr>
              <w:fldChar w:fldCharType="end"/>
            </w:r>
          </w:hyperlink>
        </w:p>
        <w:p w14:paraId="49680A4C" w14:textId="5ED2B8F9"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5" w:history="1">
            <w:r w:rsidR="00C80BD1" w:rsidRPr="00B64639">
              <w:rPr>
                <w:rStyle w:val="a8"/>
                <w:noProof/>
              </w:rPr>
              <w:t>ViewGroup的Measure过程</w:t>
            </w:r>
            <w:r w:rsidR="00C80BD1">
              <w:rPr>
                <w:noProof/>
              </w:rPr>
              <w:tab/>
            </w:r>
            <w:r w:rsidR="00C80BD1">
              <w:rPr>
                <w:noProof/>
              </w:rPr>
              <w:fldChar w:fldCharType="begin"/>
            </w:r>
            <w:r w:rsidR="00C80BD1">
              <w:rPr>
                <w:noProof/>
              </w:rPr>
              <w:instrText xml:space="preserve"> PAGEREF _Toc139963295 \h </w:instrText>
            </w:r>
            <w:r w:rsidR="00C80BD1">
              <w:rPr>
                <w:noProof/>
              </w:rPr>
            </w:r>
            <w:r w:rsidR="00C80BD1">
              <w:rPr>
                <w:noProof/>
              </w:rPr>
              <w:fldChar w:fldCharType="separate"/>
            </w:r>
            <w:r w:rsidR="00C80BD1">
              <w:rPr>
                <w:noProof/>
              </w:rPr>
              <w:t>28</w:t>
            </w:r>
            <w:r w:rsidR="00C80BD1">
              <w:rPr>
                <w:noProof/>
              </w:rPr>
              <w:fldChar w:fldCharType="end"/>
            </w:r>
          </w:hyperlink>
        </w:p>
        <w:p w14:paraId="375FD230" w14:textId="67AC2065"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6" w:history="1">
            <w:r w:rsidR="00C80BD1" w:rsidRPr="00B64639">
              <w:rPr>
                <w:rStyle w:val="a8"/>
                <w:noProof/>
                <w:highlight w:val="yellow"/>
              </w:rPr>
              <w:t>双重锁两层的作用和syncronize的作用</w:t>
            </w:r>
            <w:r w:rsidR="00C80BD1">
              <w:rPr>
                <w:noProof/>
              </w:rPr>
              <w:tab/>
            </w:r>
            <w:r w:rsidR="00C80BD1">
              <w:rPr>
                <w:noProof/>
              </w:rPr>
              <w:fldChar w:fldCharType="begin"/>
            </w:r>
            <w:r w:rsidR="00C80BD1">
              <w:rPr>
                <w:noProof/>
              </w:rPr>
              <w:instrText xml:space="preserve"> PAGEREF _Toc139963296 \h </w:instrText>
            </w:r>
            <w:r w:rsidR="00C80BD1">
              <w:rPr>
                <w:noProof/>
              </w:rPr>
            </w:r>
            <w:r w:rsidR="00C80BD1">
              <w:rPr>
                <w:noProof/>
              </w:rPr>
              <w:fldChar w:fldCharType="separate"/>
            </w:r>
            <w:r w:rsidR="00C80BD1">
              <w:rPr>
                <w:noProof/>
              </w:rPr>
              <w:t>28</w:t>
            </w:r>
            <w:r w:rsidR="00C80BD1">
              <w:rPr>
                <w:noProof/>
              </w:rPr>
              <w:fldChar w:fldCharType="end"/>
            </w:r>
          </w:hyperlink>
        </w:p>
        <w:p w14:paraId="720F4756" w14:textId="6FE847D5"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7" w:history="1">
            <w:r w:rsidR="00C80BD1" w:rsidRPr="00B64639">
              <w:rPr>
                <w:rStyle w:val="a8"/>
                <w:noProof/>
                <w:highlight w:val="yellow"/>
              </w:rPr>
              <w:t>Handler内部有什么方法，如何确保回调到这个消息</w:t>
            </w:r>
            <w:r w:rsidR="00C80BD1">
              <w:rPr>
                <w:noProof/>
              </w:rPr>
              <w:tab/>
            </w:r>
            <w:r w:rsidR="00C80BD1">
              <w:rPr>
                <w:noProof/>
              </w:rPr>
              <w:fldChar w:fldCharType="begin"/>
            </w:r>
            <w:r w:rsidR="00C80BD1">
              <w:rPr>
                <w:noProof/>
              </w:rPr>
              <w:instrText xml:space="preserve"> PAGEREF _Toc139963297 \h </w:instrText>
            </w:r>
            <w:r w:rsidR="00C80BD1">
              <w:rPr>
                <w:noProof/>
              </w:rPr>
            </w:r>
            <w:r w:rsidR="00C80BD1">
              <w:rPr>
                <w:noProof/>
              </w:rPr>
              <w:fldChar w:fldCharType="separate"/>
            </w:r>
            <w:r w:rsidR="00C80BD1">
              <w:rPr>
                <w:noProof/>
              </w:rPr>
              <w:t>29</w:t>
            </w:r>
            <w:r w:rsidR="00C80BD1">
              <w:rPr>
                <w:noProof/>
              </w:rPr>
              <w:fldChar w:fldCharType="end"/>
            </w:r>
          </w:hyperlink>
        </w:p>
        <w:p w14:paraId="4F30AE85" w14:textId="63173888"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8" w:history="1">
            <w:r w:rsidR="00C80BD1" w:rsidRPr="00B64639">
              <w:rPr>
                <w:rStyle w:val="a8"/>
                <w:noProof/>
              </w:rPr>
              <w:t>RecyclerView的优化</w:t>
            </w:r>
            <w:r w:rsidR="00C80BD1">
              <w:rPr>
                <w:noProof/>
              </w:rPr>
              <w:tab/>
            </w:r>
            <w:r w:rsidR="00C80BD1">
              <w:rPr>
                <w:noProof/>
              </w:rPr>
              <w:fldChar w:fldCharType="begin"/>
            </w:r>
            <w:r w:rsidR="00C80BD1">
              <w:rPr>
                <w:noProof/>
              </w:rPr>
              <w:instrText xml:space="preserve"> PAGEREF _Toc139963298 \h </w:instrText>
            </w:r>
            <w:r w:rsidR="00C80BD1">
              <w:rPr>
                <w:noProof/>
              </w:rPr>
            </w:r>
            <w:r w:rsidR="00C80BD1">
              <w:rPr>
                <w:noProof/>
              </w:rPr>
              <w:fldChar w:fldCharType="separate"/>
            </w:r>
            <w:r w:rsidR="00C80BD1">
              <w:rPr>
                <w:noProof/>
              </w:rPr>
              <w:t>30</w:t>
            </w:r>
            <w:r w:rsidR="00C80BD1">
              <w:rPr>
                <w:noProof/>
              </w:rPr>
              <w:fldChar w:fldCharType="end"/>
            </w:r>
          </w:hyperlink>
        </w:p>
        <w:p w14:paraId="19A3FCF6" w14:textId="735EF226" w:rsidR="00C80BD1" w:rsidRDefault="00000000">
          <w:pPr>
            <w:pStyle w:val="TOC1"/>
            <w:tabs>
              <w:tab w:val="right" w:leader="dot" w:pos="8296"/>
            </w:tabs>
            <w:rPr>
              <w:rFonts w:asciiTheme="minorHAnsi" w:eastAsiaTheme="minorEastAsia" w:hAnsiTheme="minorHAnsi" w:cstheme="minorBidi"/>
              <w:noProof/>
              <w14:ligatures w14:val="standardContextual"/>
            </w:rPr>
          </w:pPr>
          <w:hyperlink w:anchor="_Toc139963299" w:history="1">
            <w:r w:rsidR="00C80BD1" w:rsidRPr="00B64639">
              <w:rPr>
                <w:rStyle w:val="a8"/>
                <w:noProof/>
              </w:rPr>
              <w:t>Kotli</w:t>
            </w:r>
            <w:r w:rsidR="00C80BD1" w:rsidRPr="00B64639">
              <w:rPr>
                <w:rStyle w:val="a8"/>
                <w:noProof/>
              </w:rPr>
              <w:t>n</w:t>
            </w:r>
            <w:r w:rsidR="00C80BD1" w:rsidRPr="00B64639">
              <w:rPr>
                <w:rStyle w:val="a8"/>
                <w:noProof/>
              </w:rPr>
              <w:t>协程</w:t>
            </w:r>
            <w:r w:rsidR="00C80BD1">
              <w:rPr>
                <w:noProof/>
              </w:rPr>
              <w:tab/>
            </w:r>
            <w:r w:rsidR="00C80BD1">
              <w:rPr>
                <w:noProof/>
              </w:rPr>
              <w:fldChar w:fldCharType="begin"/>
            </w:r>
            <w:r w:rsidR="00C80BD1">
              <w:rPr>
                <w:noProof/>
              </w:rPr>
              <w:instrText xml:space="preserve"> PAGEREF _Toc139963299 \h </w:instrText>
            </w:r>
            <w:r w:rsidR="00C80BD1">
              <w:rPr>
                <w:noProof/>
              </w:rPr>
            </w:r>
            <w:r w:rsidR="00C80BD1">
              <w:rPr>
                <w:noProof/>
              </w:rPr>
              <w:fldChar w:fldCharType="separate"/>
            </w:r>
            <w:r w:rsidR="00C80BD1">
              <w:rPr>
                <w:noProof/>
              </w:rPr>
              <w:t>31</w:t>
            </w:r>
            <w:r w:rsidR="00C80BD1">
              <w:rPr>
                <w:noProof/>
              </w:rPr>
              <w:fldChar w:fldCharType="end"/>
            </w:r>
          </w:hyperlink>
        </w:p>
        <w:p w14:paraId="04794E7B" w14:textId="432C1846" w:rsidR="00D57F84" w:rsidRDefault="00000000">
          <w:pPr>
            <w:pStyle w:val="1"/>
          </w:pPr>
          <w:r>
            <w:rPr>
              <w:rFonts w:hint="eastAsia"/>
            </w:rPr>
            <w:fldChar w:fldCharType="end"/>
          </w:r>
        </w:p>
      </w:sdtContent>
    </w:sdt>
    <w:p w14:paraId="3CC4740A" w14:textId="77777777" w:rsidR="00D57F84" w:rsidRDefault="00000000">
      <w:pPr>
        <w:pStyle w:val="1"/>
      </w:pPr>
      <w:bookmarkStart w:id="0" w:name="_Toc139963210"/>
      <w:r>
        <w:rPr>
          <w:rFonts w:hint="eastAsia"/>
        </w:rPr>
        <w:t>第五章 JVM（类的加载）、垃圾回收（GC）</w:t>
      </w:r>
      <w:bookmarkEnd w:id="0"/>
    </w:p>
    <w:p w14:paraId="57A475AE" w14:textId="77777777" w:rsidR="00D57F84" w:rsidRDefault="00000000">
      <w:pPr>
        <w:pStyle w:val="1"/>
      </w:pPr>
      <w:bookmarkStart w:id="1" w:name="_Toc139963211"/>
      <w:r>
        <w:rPr>
          <w:rFonts w:hint="eastAsia"/>
        </w:rPr>
        <w:t>Java内存结构</w:t>
      </w:r>
      <w:bookmarkEnd w:id="1"/>
    </w:p>
    <w:p w14:paraId="5B436A14" w14:textId="5BFE5A63" w:rsidR="00D57F84" w:rsidRDefault="00000000">
      <w:r>
        <w:rPr>
          <w:rFonts w:hint="eastAsia"/>
        </w:rPr>
        <w:t>共享：</w:t>
      </w:r>
      <w:r>
        <w:t>堆内存（heap）、方法区（method）</w:t>
      </w:r>
      <w:r>
        <w:rPr>
          <w:rFonts w:hint="eastAsia"/>
        </w:rPr>
        <w:t>（</w:t>
      </w:r>
      <w:r w:rsidR="006709A8">
        <w:rPr>
          <w:rFonts w:hint="eastAsia"/>
        </w:rPr>
        <w:t>存储类</w:t>
      </w:r>
      <w:r w:rsidR="00B1576B">
        <w:rPr>
          <w:rFonts w:hint="eastAsia"/>
        </w:rPr>
        <w:t>的</w:t>
      </w:r>
      <w:r w:rsidR="006709A8">
        <w:rPr>
          <w:rFonts w:hint="eastAsia"/>
        </w:rPr>
        <w:t>信息，</w:t>
      </w:r>
      <w:r>
        <w:rPr>
          <w:rFonts w:hint="eastAsia"/>
        </w:rPr>
        <w:t>包含运行时常量池：</w:t>
      </w:r>
      <w:r>
        <w:t>存放编译器生成的各种字面量和符号引用</w:t>
      </w:r>
      <w:r>
        <w:rPr>
          <w:rFonts w:hint="eastAsia"/>
        </w:rPr>
        <w:t>）</w:t>
      </w:r>
    </w:p>
    <w:p w14:paraId="44496140" w14:textId="77777777" w:rsidR="00D57F84" w:rsidRDefault="00000000">
      <w:r>
        <w:rPr>
          <w:rFonts w:hint="eastAsia"/>
        </w:rPr>
        <w:t>线程私有：</w:t>
      </w:r>
      <w:r>
        <w:t>程序计数器、</w:t>
      </w:r>
      <w:proofErr w:type="gramStart"/>
      <w:r>
        <w:t>栈</w:t>
      </w:r>
      <w:proofErr w:type="gramEnd"/>
      <w:r>
        <w:t>内存（stack）、本地方法</w:t>
      </w:r>
      <w:proofErr w:type="gramStart"/>
      <w:r>
        <w:t>栈</w:t>
      </w:r>
      <w:proofErr w:type="gramEnd"/>
      <w:r>
        <w:t>（java中JNI调用）</w:t>
      </w:r>
    </w:p>
    <w:p w14:paraId="4E24A1E0" w14:textId="77777777" w:rsidR="00D57F84" w:rsidRPr="002F2023" w:rsidRDefault="00000000">
      <w:pPr>
        <w:pStyle w:val="1"/>
      </w:pPr>
      <w:bookmarkStart w:id="2" w:name="_Toc139963212"/>
      <w:r w:rsidRPr="002F2023">
        <w:rPr>
          <w:rFonts w:hint="eastAsia"/>
          <w:highlight w:val="yellow"/>
        </w:rPr>
        <w:t>类的生命周期</w:t>
      </w:r>
      <w:bookmarkEnd w:id="2"/>
    </w:p>
    <w:p w14:paraId="6E62EF1B" w14:textId="3C8330F6" w:rsidR="00D57F84" w:rsidRDefault="00000000">
      <w:r>
        <w:t>加载，验证，准备，解析，初始化，使用和卸载。</w:t>
      </w:r>
      <w:r w:rsidR="007B4AB4" w:rsidRPr="007B4AB4">
        <w:rPr>
          <w:rFonts w:hint="eastAsia"/>
        </w:rPr>
        <w:t>验证，准备，解析</w:t>
      </w:r>
      <w:r w:rsidR="007B4AB4" w:rsidRPr="007B4AB4">
        <w:t>3个部分统称为连接</w:t>
      </w:r>
    </w:p>
    <w:p w14:paraId="647BCBC1" w14:textId="4727E697" w:rsidR="00D57F84" w:rsidRDefault="007B4AB4">
      <w:r>
        <w:rPr>
          <w:noProof/>
        </w:rPr>
        <w:drawing>
          <wp:inline distT="0" distB="0" distL="0" distR="0" wp14:anchorId="1D65E287" wp14:editId="785FAB2E">
            <wp:extent cx="5274310" cy="1504950"/>
            <wp:effectExtent l="0" t="0" r="2540" b="0"/>
            <wp:docPr id="1735520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04950"/>
                    </a:xfrm>
                    <a:prstGeom prst="rect">
                      <a:avLst/>
                    </a:prstGeom>
                    <a:noFill/>
                    <a:ln>
                      <a:noFill/>
                    </a:ln>
                  </pic:spPr>
                </pic:pic>
              </a:graphicData>
            </a:graphic>
          </wp:inline>
        </w:drawing>
      </w:r>
    </w:p>
    <w:p w14:paraId="7C448925" w14:textId="6D8341DA" w:rsidR="00D57F84" w:rsidRDefault="00000000">
      <w:r>
        <w:t>加载:</w:t>
      </w:r>
      <w:r w:rsidR="003627D9">
        <w:t xml:space="preserve">  </w:t>
      </w:r>
      <w:r>
        <w:rPr>
          <w:rFonts w:hint="eastAsia"/>
        </w:rPr>
        <w:t>生成Class对象并加载入内存作为数据的访问入口</w:t>
      </w:r>
    </w:p>
    <w:p w14:paraId="6C4E4F11" w14:textId="77777777" w:rsidR="00D57F84" w:rsidRDefault="00000000">
      <w:r>
        <w:rPr>
          <w:rFonts w:hint="eastAsia"/>
        </w:rPr>
        <w:t>验证：确保Class文件的字节流中包含的信息符合当前虚拟机的要求</w:t>
      </w:r>
    </w:p>
    <w:p w14:paraId="133C3E7B" w14:textId="77777777" w:rsidR="00D57F84" w:rsidRDefault="00000000">
      <w:r>
        <w:rPr>
          <w:rFonts w:hint="eastAsia"/>
        </w:rPr>
        <w:t>准备：正式为类变量分配内存并设置类变量初始值</w:t>
      </w:r>
    </w:p>
    <w:p w14:paraId="0935BF8A" w14:textId="77777777" w:rsidR="00D57F84" w:rsidRDefault="00000000">
      <w:r>
        <w:t>解析：虚拟机将常量池内的符号引用替换为直接引用的过程。</w:t>
      </w:r>
    </w:p>
    <w:p w14:paraId="6E01D637" w14:textId="77777777" w:rsidR="00D57F84" w:rsidRDefault="00000000">
      <w:r>
        <w:t>初始化：对类变量进行赋值及执行静态代码块</w:t>
      </w:r>
    </w:p>
    <w:p w14:paraId="5783E7F3" w14:textId="77777777" w:rsidR="00D57F84" w:rsidRDefault="00D57F84"/>
    <w:p w14:paraId="7A664BBC" w14:textId="77777777" w:rsidR="00D57F84" w:rsidRDefault="00000000">
      <w:pPr>
        <w:pStyle w:val="1"/>
      </w:pPr>
      <w:bookmarkStart w:id="3" w:name="_Toc139963213"/>
      <w:r w:rsidRPr="002F2023">
        <w:rPr>
          <w:rFonts w:hint="eastAsia"/>
          <w:highlight w:val="yellow"/>
        </w:rPr>
        <w:t>类加载器分类</w:t>
      </w:r>
      <w:bookmarkEnd w:id="3"/>
    </w:p>
    <w:p w14:paraId="4174722B" w14:textId="77777777" w:rsidR="00D57F84" w:rsidRDefault="00000000">
      <w:pPr>
        <w:rPr>
          <w:rFonts w:ascii="Arial" w:eastAsia="Arial" w:hAnsi="Arial" w:cs="Arial"/>
          <w:color w:val="4D4D4D"/>
          <w:sz w:val="24"/>
          <w:szCs w:val="24"/>
          <w:shd w:val="clear" w:color="auto" w:fill="FFFFFF"/>
        </w:rPr>
      </w:pPr>
      <w:r>
        <w:rPr>
          <w:rFonts w:ascii="Arial" w:eastAsia="Arial" w:hAnsi="Arial" w:cs="Arial"/>
          <w:color w:val="4D4D4D"/>
          <w:sz w:val="24"/>
          <w:szCs w:val="24"/>
          <w:shd w:val="clear" w:color="auto" w:fill="FFFFFF"/>
        </w:rPr>
        <w:t>启动类加载器</w:t>
      </w:r>
    </w:p>
    <w:p w14:paraId="2B4CB3AA" w14:textId="77777777" w:rsidR="00D57F84" w:rsidRDefault="00000000">
      <w:pPr>
        <w:rPr>
          <w:rFonts w:ascii="Arial" w:eastAsia="Arial" w:hAnsi="Arial" w:cs="Arial"/>
          <w:color w:val="4D4D4D"/>
          <w:sz w:val="24"/>
          <w:szCs w:val="24"/>
          <w:shd w:val="clear" w:color="auto" w:fill="FFFFFF"/>
        </w:rPr>
      </w:pPr>
      <w:r>
        <w:rPr>
          <w:rFonts w:ascii="Arial" w:eastAsia="Arial" w:hAnsi="Arial" w:cs="Arial"/>
          <w:color w:val="4D4D4D"/>
          <w:sz w:val="24"/>
          <w:szCs w:val="24"/>
          <w:shd w:val="clear" w:color="auto" w:fill="FFFFFF"/>
        </w:rPr>
        <w:t>其他类加载器</w:t>
      </w:r>
      <w:r>
        <w:rPr>
          <w:rFonts w:ascii="Arial" w:eastAsia="宋体" w:hAnsi="Arial" w:cs="Arial" w:hint="eastAsia"/>
          <w:color w:val="4D4D4D"/>
          <w:sz w:val="24"/>
          <w:szCs w:val="24"/>
          <w:shd w:val="clear" w:color="auto" w:fill="FFFFFF"/>
        </w:rPr>
        <w:t>：</w:t>
      </w:r>
      <w:r>
        <w:rPr>
          <w:rFonts w:ascii="Arial" w:eastAsia="Arial" w:hAnsi="Arial" w:cs="Arial"/>
          <w:color w:val="4D4D4D"/>
          <w:sz w:val="24"/>
          <w:szCs w:val="24"/>
          <w:shd w:val="clear" w:color="auto" w:fill="FFFFFF"/>
        </w:rPr>
        <w:t>扩展类加载器</w:t>
      </w:r>
      <w:r>
        <w:rPr>
          <w:rFonts w:ascii="Arial" w:eastAsia="宋体" w:hAnsi="Arial" w:cs="Arial" w:hint="eastAsia"/>
          <w:color w:val="4D4D4D"/>
          <w:sz w:val="24"/>
          <w:szCs w:val="24"/>
          <w:shd w:val="clear" w:color="auto" w:fill="FFFFFF"/>
        </w:rPr>
        <w:t>、</w:t>
      </w:r>
      <w:r>
        <w:rPr>
          <w:rFonts w:ascii="Arial" w:eastAsia="Arial" w:hAnsi="Arial" w:cs="Arial"/>
          <w:color w:val="4D4D4D"/>
          <w:sz w:val="24"/>
          <w:szCs w:val="24"/>
          <w:shd w:val="clear" w:color="auto" w:fill="FFFFFF"/>
        </w:rPr>
        <w:t>应用程序类加载器</w:t>
      </w:r>
      <w:r>
        <w:rPr>
          <w:rFonts w:ascii="Arial" w:eastAsia="宋体" w:hAnsi="Arial" w:cs="Arial" w:hint="eastAsia"/>
          <w:color w:val="4D4D4D"/>
          <w:sz w:val="24"/>
          <w:szCs w:val="24"/>
          <w:shd w:val="clear" w:color="auto" w:fill="FFFFFF"/>
        </w:rPr>
        <w:t>、</w:t>
      </w:r>
      <w:r>
        <w:rPr>
          <w:rFonts w:ascii="Arial" w:eastAsia="Arial" w:hAnsi="Arial" w:cs="Arial"/>
          <w:color w:val="4D4D4D"/>
          <w:sz w:val="24"/>
          <w:szCs w:val="24"/>
          <w:shd w:val="clear" w:color="auto" w:fill="FFFFFF"/>
        </w:rPr>
        <w:t>自定义类加载器</w:t>
      </w:r>
    </w:p>
    <w:p w14:paraId="389544A5" w14:textId="29BC9372" w:rsidR="00D57F84" w:rsidRDefault="002F2023">
      <w:pPr>
        <w:rPr>
          <w:rFonts w:ascii="Arial" w:eastAsia="Arial" w:hAnsi="Arial" w:cs="Arial"/>
          <w:color w:val="4D4D4D"/>
          <w:sz w:val="24"/>
          <w:szCs w:val="24"/>
          <w:shd w:val="clear" w:color="auto" w:fill="FFFFFF"/>
        </w:rPr>
      </w:pPr>
      <w:r w:rsidRPr="002F2023">
        <w:rPr>
          <w:rFonts w:ascii="Arial" w:eastAsia="Arial" w:hAnsi="Arial" w:cs="Arial"/>
          <w:noProof/>
          <w:color w:val="4D4D4D"/>
          <w:sz w:val="24"/>
          <w:szCs w:val="24"/>
          <w:shd w:val="clear" w:color="auto" w:fill="FFFFFF"/>
        </w:rPr>
        <w:lastRenderedPageBreak/>
        <w:drawing>
          <wp:inline distT="0" distB="0" distL="0" distR="0" wp14:anchorId="1EEDF706" wp14:editId="1FFB5FFF">
            <wp:extent cx="1323109" cy="2736648"/>
            <wp:effectExtent l="0" t="0" r="0" b="6985"/>
            <wp:docPr id="16855018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6306" cy="2743260"/>
                    </a:xfrm>
                    <a:prstGeom prst="rect">
                      <a:avLst/>
                    </a:prstGeom>
                    <a:noFill/>
                    <a:ln>
                      <a:noFill/>
                    </a:ln>
                  </pic:spPr>
                </pic:pic>
              </a:graphicData>
            </a:graphic>
          </wp:inline>
        </w:drawing>
      </w:r>
    </w:p>
    <w:p w14:paraId="51773725" w14:textId="77777777" w:rsidR="00D57F84" w:rsidRDefault="00000000">
      <w:pPr>
        <w:pStyle w:val="1"/>
      </w:pPr>
      <w:bookmarkStart w:id="4" w:name="_Toc139963214"/>
      <w:r>
        <w:rPr>
          <w:rFonts w:hint="eastAsia"/>
        </w:rPr>
        <w:t>类加载器的加载模型</w:t>
      </w:r>
      <w:bookmarkEnd w:id="4"/>
    </w:p>
    <w:p w14:paraId="658B7209" w14:textId="77777777" w:rsidR="00D57F84" w:rsidRDefault="00000000">
      <w:r>
        <w:rPr>
          <w:rFonts w:hint="eastAsia"/>
        </w:rPr>
        <w:t>双亲委派模型</w:t>
      </w:r>
    </w:p>
    <w:p w14:paraId="31A2BD2E" w14:textId="77777777" w:rsidR="00D57F84" w:rsidRDefault="00D57F84"/>
    <w:p w14:paraId="4B40557E" w14:textId="77777777" w:rsidR="00D57F84" w:rsidRDefault="00000000">
      <w:pPr>
        <w:pStyle w:val="1"/>
      </w:pPr>
      <w:bookmarkStart w:id="5" w:name="_Toc139963215"/>
      <w:r w:rsidRPr="007C1726">
        <w:rPr>
          <w:rFonts w:hint="eastAsia"/>
          <w:highlight w:val="yellow"/>
        </w:rPr>
        <w:t>判断是否是垃圾的算法</w:t>
      </w:r>
      <w:bookmarkEnd w:id="5"/>
    </w:p>
    <w:p w14:paraId="7E1C9D0F" w14:textId="249E28D1" w:rsidR="00D57F84" w:rsidRDefault="00000000">
      <w:pPr>
        <w:widowControl/>
        <w:numPr>
          <w:ilvl w:val="0"/>
          <w:numId w:val="1"/>
        </w:numPr>
        <w:spacing w:before="120"/>
      </w:pPr>
      <w:r>
        <w:rPr>
          <w:rStyle w:val="a7"/>
          <w:rFonts w:ascii="Arial" w:eastAsia="Arial" w:hAnsi="Arial" w:cs="Arial"/>
          <w:sz w:val="24"/>
          <w:szCs w:val="24"/>
          <w:shd w:val="clear" w:color="auto" w:fill="FFFFFF"/>
        </w:rPr>
        <w:t>引用计数法</w:t>
      </w:r>
      <w:r w:rsidR="002F2023">
        <w:rPr>
          <w:rStyle w:val="a7"/>
          <w:rFonts w:ascii="宋体" w:eastAsia="宋体" w:hAnsi="宋体" w:hint="eastAsia"/>
          <w:sz w:val="24"/>
          <w:szCs w:val="24"/>
          <w:shd w:val="clear" w:color="auto" w:fill="FFFFFF"/>
        </w:rPr>
        <w:t>：</w:t>
      </w:r>
      <w:r w:rsidR="002F2023" w:rsidRPr="002F2023">
        <w:rPr>
          <w:rStyle w:val="a7"/>
          <w:rFonts w:ascii="宋体" w:eastAsia="宋体" w:hAnsi="宋体" w:hint="eastAsia"/>
          <w:sz w:val="24"/>
          <w:szCs w:val="24"/>
          <w:shd w:val="clear" w:color="auto" w:fill="FFFFFF"/>
        </w:rPr>
        <w:t>对象</w:t>
      </w:r>
      <w:r w:rsidR="002F2023" w:rsidRPr="002F2023">
        <w:rPr>
          <w:rStyle w:val="a7"/>
          <w:rFonts w:ascii="宋体" w:eastAsia="宋体" w:hAnsi="宋体"/>
          <w:sz w:val="24"/>
          <w:szCs w:val="24"/>
          <w:shd w:val="clear" w:color="auto" w:fill="FFFFFF"/>
        </w:rPr>
        <w:t>A的计数器的值为0，说明A没有引用，可以被回收</w:t>
      </w:r>
    </w:p>
    <w:p w14:paraId="2AC243EF" w14:textId="5A85EC0C" w:rsidR="00D57F84" w:rsidRDefault="00000000">
      <w:pPr>
        <w:numPr>
          <w:ilvl w:val="0"/>
          <w:numId w:val="1"/>
        </w:numPr>
      </w:pPr>
      <w:r>
        <w:rPr>
          <w:rStyle w:val="a7"/>
          <w:rFonts w:ascii="Arial" w:eastAsia="Arial" w:hAnsi="Arial" w:cs="Arial"/>
          <w:sz w:val="24"/>
          <w:szCs w:val="24"/>
          <w:shd w:val="clear" w:color="auto" w:fill="FFFFFF"/>
        </w:rPr>
        <w:t>可达性分析算法</w:t>
      </w:r>
      <w:r w:rsidR="002F2023">
        <w:rPr>
          <w:rStyle w:val="a7"/>
          <w:rFonts w:ascii="宋体" w:eastAsia="宋体" w:hAnsi="宋体" w:hint="eastAsia"/>
          <w:sz w:val="24"/>
          <w:szCs w:val="24"/>
          <w:shd w:val="clear" w:color="auto" w:fill="FFFFFF"/>
        </w:rPr>
        <w:t>：</w:t>
      </w:r>
      <w:r w:rsidR="002F2023" w:rsidRPr="002F2023">
        <w:rPr>
          <w:rStyle w:val="a7"/>
          <w:rFonts w:ascii="宋体" w:eastAsia="宋体" w:hAnsi="宋体" w:hint="eastAsia"/>
          <w:sz w:val="24"/>
          <w:szCs w:val="24"/>
          <w:shd w:val="clear" w:color="auto" w:fill="FFFFFF"/>
        </w:rPr>
        <w:t>不可达节点则被认为是没有被引用到的节点</w:t>
      </w:r>
    </w:p>
    <w:p w14:paraId="79B4E87C" w14:textId="77777777" w:rsidR="00D57F84" w:rsidRDefault="00D57F84"/>
    <w:p w14:paraId="2C47D3E2" w14:textId="77777777" w:rsidR="00D57F84" w:rsidRDefault="00000000">
      <w:pPr>
        <w:pStyle w:val="1"/>
      </w:pPr>
      <w:bookmarkStart w:id="6" w:name="_Toc139963216"/>
      <w:r w:rsidRPr="005A1B69">
        <w:rPr>
          <w:rFonts w:hint="eastAsia"/>
          <w:highlight w:val="yellow"/>
        </w:rPr>
        <w:t>回收前的挣扎方法以及要经历的过程</w:t>
      </w:r>
      <w:bookmarkEnd w:id="6"/>
    </w:p>
    <w:p w14:paraId="5A98623C" w14:textId="77777777" w:rsidR="00D57F84" w:rsidRDefault="00000000">
      <w:r>
        <w:rPr>
          <w:rFonts w:hint="eastAsia"/>
        </w:rPr>
        <w:t>Finalize（）和两次标记</w:t>
      </w:r>
    </w:p>
    <w:p w14:paraId="22FD8F89" w14:textId="77777777" w:rsidR="00D57F84" w:rsidRDefault="00D57F84"/>
    <w:p w14:paraId="74783848" w14:textId="77777777" w:rsidR="00D57F84" w:rsidRDefault="00000000">
      <w:pPr>
        <w:rPr>
          <w:rFonts w:eastAsia="宋体"/>
        </w:rPr>
      </w:pPr>
      <w:r>
        <w:rPr>
          <w:rFonts w:ascii="Arial" w:eastAsia="Arial" w:hAnsi="Arial" w:cs="Arial"/>
          <w:sz w:val="24"/>
          <w:szCs w:val="24"/>
          <w:shd w:val="clear" w:color="auto" w:fill="FFFFFF"/>
        </w:rPr>
        <w:t>第一次标记：如果对象在进行可达性分析后发现没有与GC Roots相连接的</w:t>
      </w:r>
      <w:proofErr w:type="gramStart"/>
      <w:r>
        <w:rPr>
          <w:rFonts w:ascii="Arial" w:eastAsia="Arial" w:hAnsi="Arial" w:cs="Arial"/>
          <w:sz w:val="24"/>
          <w:szCs w:val="24"/>
          <w:shd w:val="clear" w:color="auto" w:fill="FFFFFF"/>
        </w:rPr>
        <w:t>引用链</w:t>
      </w:r>
      <w:r>
        <w:rPr>
          <w:rFonts w:ascii="Arial" w:eastAsia="宋体" w:hAnsi="Arial" w:cs="Arial" w:hint="eastAsia"/>
          <w:sz w:val="24"/>
          <w:szCs w:val="24"/>
          <w:shd w:val="clear" w:color="auto" w:fill="FFFFFF"/>
        </w:rPr>
        <w:t>则标记</w:t>
      </w:r>
      <w:proofErr w:type="gramEnd"/>
      <w:r>
        <w:rPr>
          <w:rFonts w:ascii="Arial" w:eastAsia="宋体" w:hAnsi="Arial" w:cs="Arial" w:hint="eastAsia"/>
          <w:sz w:val="24"/>
          <w:szCs w:val="24"/>
          <w:shd w:val="clear" w:color="auto" w:fill="FFFFFF"/>
        </w:rPr>
        <w:t>。</w:t>
      </w:r>
    </w:p>
    <w:p w14:paraId="1B28CAD1" w14:textId="375C2513" w:rsidR="007C1726" w:rsidRDefault="007C1726">
      <w:pPr>
        <w:rPr>
          <w:rFonts w:ascii="Arial" w:eastAsia="Arial" w:hAnsi="Arial" w:cs="Arial"/>
          <w:sz w:val="24"/>
          <w:szCs w:val="24"/>
          <w:shd w:val="clear" w:color="auto" w:fill="FFFFFF"/>
        </w:rPr>
      </w:pPr>
      <w:r>
        <w:rPr>
          <w:rFonts w:ascii="宋体" w:eastAsia="宋体" w:hAnsi="宋体" w:hint="eastAsia"/>
          <w:sz w:val="24"/>
          <w:szCs w:val="24"/>
          <w:shd w:val="clear" w:color="auto" w:fill="FFFFFF"/>
        </w:rPr>
        <w:t>判断是否有</w:t>
      </w:r>
      <w:r>
        <w:rPr>
          <w:rFonts w:ascii="Arial" w:eastAsia="Arial" w:hAnsi="Arial" w:cs="Arial"/>
          <w:sz w:val="24"/>
          <w:szCs w:val="24"/>
          <w:shd w:val="clear" w:color="auto" w:fill="FFFFFF"/>
        </w:rPr>
        <w:t>finalize()</w:t>
      </w:r>
      <w:r>
        <w:rPr>
          <w:rFonts w:ascii="宋体" w:eastAsia="宋体" w:hAnsi="宋体" w:hint="eastAsia"/>
          <w:sz w:val="24"/>
          <w:szCs w:val="24"/>
          <w:shd w:val="clear" w:color="auto" w:fill="FFFFFF"/>
        </w:rPr>
        <w:t>方法，有则执行。</w:t>
      </w:r>
      <w:r w:rsidR="005A1B69">
        <w:rPr>
          <w:rFonts w:ascii="宋体" w:eastAsia="宋体" w:hAnsi="宋体"/>
          <w:sz w:val="24"/>
          <w:szCs w:val="24"/>
          <w:shd w:val="clear" w:color="auto" w:fill="FFFFFF"/>
        </w:rPr>
        <w:tab/>
      </w:r>
    </w:p>
    <w:p w14:paraId="4314273B" w14:textId="2266710B" w:rsidR="00D57F84" w:rsidRDefault="007C1726">
      <w:pPr>
        <w:rPr>
          <w:rFonts w:eastAsia="宋体"/>
        </w:rPr>
      </w:pPr>
      <w:r>
        <w:rPr>
          <w:rFonts w:ascii="宋体" w:eastAsia="宋体" w:hAnsi="宋体" w:hint="eastAsia"/>
          <w:sz w:val="24"/>
          <w:szCs w:val="24"/>
          <w:shd w:val="clear" w:color="auto" w:fill="FFFFFF"/>
        </w:rPr>
        <w:t>第二次标记：</w:t>
      </w:r>
      <w:r>
        <w:rPr>
          <w:rFonts w:ascii="Arial" w:eastAsia="宋体" w:hAnsi="Arial" w:cs="Arial" w:hint="eastAsia"/>
          <w:sz w:val="24"/>
          <w:szCs w:val="24"/>
          <w:shd w:val="clear" w:color="auto" w:fill="FFFFFF"/>
        </w:rPr>
        <w:t>第二次标记如果还是不可达则标记并回收。</w:t>
      </w:r>
    </w:p>
    <w:p w14:paraId="7731CCAF" w14:textId="77777777" w:rsidR="00D57F84" w:rsidRDefault="00D57F84"/>
    <w:p w14:paraId="4C865600" w14:textId="77777777" w:rsidR="00D57F84" w:rsidRDefault="00000000">
      <w:pPr>
        <w:pStyle w:val="1"/>
      </w:pPr>
      <w:bookmarkStart w:id="7" w:name="_Toc139963217"/>
      <w:r>
        <w:rPr>
          <w:rFonts w:hint="eastAsia"/>
        </w:rPr>
        <w:lastRenderedPageBreak/>
        <w:t>Java的4种引用</w:t>
      </w:r>
      <w:bookmarkEnd w:id="7"/>
    </w:p>
    <w:p w14:paraId="589E24BA" w14:textId="77777777" w:rsidR="00D57F84" w:rsidRDefault="00000000">
      <w:r>
        <w:rPr>
          <w:rFonts w:ascii="Arial" w:eastAsia="Arial" w:hAnsi="Arial" w:cs="Arial"/>
          <w:sz w:val="24"/>
          <w:szCs w:val="24"/>
          <w:shd w:val="clear" w:color="auto" w:fill="FFFFFF"/>
        </w:rPr>
        <w:t>强引用</w:t>
      </w:r>
      <w:r>
        <w:rPr>
          <w:rFonts w:ascii="Arial" w:eastAsia="宋体" w:hAnsi="Arial" w:cs="Arial" w:hint="eastAsia"/>
          <w:sz w:val="24"/>
          <w:szCs w:val="24"/>
          <w:shd w:val="clear" w:color="auto" w:fill="FFFFFF"/>
        </w:rPr>
        <w:t>：</w:t>
      </w:r>
      <w:r>
        <w:rPr>
          <w:rFonts w:ascii="Arial" w:eastAsia="Arial" w:hAnsi="Arial" w:cs="Arial"/>
          <w:sz w:val="24"/>
          <w:szCs w:val="24"/>
          <w:shd w:val="clear" w:color="auto" w:fill="FFFFFF"/>
        </w:rPr>
        <w:t>不会被垃圾</w:t>
      </w:r>
      <w:proofErr w:type="gramStart"/>
      <w:r>
        <w:rPr>
          <w:rFonts w:ascii="Arial" w:eastAsia="Arial" w:hAnsi="Arial" w:cs="Arial"/>
          <w:sz w:val="24"/>
          <w:szCs w:val="24"/>
          <w:shd w:val="clear" w:color="auto" w:fill="FFFFFF"/>
        </w:rPr>
        <w:t>回收器</w:t>
      </w:r>
      <w:proofErr w:type="gramEnd"/>
      <w:r>
        <w:rPr>
          <w:rFonts w:ascii="Arial" w:eastAsia="Arial" w:hAnsi="Arial" w:cs="Arial"/>
          <w:sz w:val="24"/>
          <w:szCs w:val="24"/>
          <w:shd w:val="clear" w:color="auto" w:fill="FFFFFF"/>
        </w:rPr>
        <w:t>回收</w:t>
      </w:r>
    </w:p>
    <w:p w14:paraId="45F3CE89" w14:textId="77777777" w:rsidR="00D57F84" w:rsidRDefault="00D57F84"/>
    <w:p w14:paraId="354724E1" w14:textId="77777777" w:rsidR="00D57F84" w:rsidRDefault="00000000">
      <w:pPr>
        <w:rPr>
          <w:rFonts w:eastAsia="宋体"/>
        </w:rPr>
      </w:pPr>
      <w:r>
        <w:rPr>
          <w:rFonts w:ascii="Arial" w:eastAsia="Arial" w:hAnsi="Arial" w:cs="Arial"/>
          <w:sz w:val="24"/>
          <w:szCs w:val="24"/>
          <w:shd w:val="clear" w:color="auto" w:fill="FFFFFF"/>
        </w:rPr>
        <w:t>软引用</w:t>
      </w:r>
      <w:r>
        <w:rPr>
          <w:rFonts w:ascii="Arial" w:eastAsia="宋体" w:hAnsi="Arial" w:cs="Arial" w:hint="eastAsia"/>
          <w:sz w:val="24"/>
          <w:szCs w:val="24"/>
          <w:shd w:val="clear" w:color="auto" w:fill="FFFFFF"/>
        </w:rPr>
        <w:t>：</w:t>
      </w:r>
      <w:r>
        <w:rPr>
          <w:rFonts w:ascii="Arial" w:eastAsia="Arial" w:hAnsi="Arial" w:cs="Arial"/>
          <w:sz w:val="24"/>
          <w:szCs w:val="24"/>
          <w:shd w:val="clear" w:color="auto" w:fill="FFFFFF"/>
        </w:rPr>
        <w:t>内存不够</w:t>
      </w:r>
      <w:r>
        <w:rPr>
          <w:rFonts w:ascii="Arial" w:eastAsia="宋体" w:hAnsi="Arial" w:cs="Arial" w:hint="eastAsia"/>
          <w:sz w:val="24"/>
          <w:szCs w:val="24"/>
          <w:shd w:val="clear" w:color="auto" w:fill="FFFFFF"/>
        </w:rPr>
        <w:t>回收</w:t>
      </w:r>
    </w:p>
    <w:p w14:paraId="055E8DAE" w14:textId="77777777" w:rsidR="00D57F84" w:rsidRDefault="00D57F84"/>
    <w:p w14:paraId="176DF9B2" w14:textId="77777777" w:rsidR="00D57F84" w:rsidRDefault="00000000">
      <w:r>
        <w:rPr>
          <w:rFonts w:ascii="Arial" w:eastAsia="Arial" w:hAnsi="Arial" w:cs="Arial"/>
          <w:sz w:val="24"/>
          <w:szCs w:val="24"/>
          <w:shd w:val="clear" w:color="auto" w:fill="FFFFFF"/>
        </w:rPr>
        <w:t>弱引用</w:t>
      </w:r>
      <w:r>
        <w:rPr>
          <w:rFonts w:ascii="Arial" w:eastAsia="宋体" w:hAnsi="Arial" w:cs="Arial" w:hint="eastAsia"/>
          <w:sz w:val="24"/>
          <w:szCs w:val="24"/>
          <w:shd w:val="clear" w:color="auto" w:fill="FFFFFF"/>
        </w:rPr>
        <w:t>：</w:t>
      </w:r>
      <w:r>
        <w:rPr>
          <w:rFonts w:ascii="Arial" w:eastAsia="Arial" w:hAnsi="Arial" w:cs="Arial"/>
          <w:sz w:val="24"/>
          <w:szCs w:val="24"/>
          <w:shd w:val="clear" w:color="auto" w:fill="FFFFFF"/>
        </w:rPr>
        <w:t>生存到下一次垃圾收集发生之前</w:t>
      </w:r>
    </w:p>
    <w:p w14:paraId="7110DEF4" w14:textId="77777777" w:rsidR="00D57F84" w:rsidRDefault="00D57F84"/>
    <w:p w14:paraId="2F4626CF" w14:textId="77777777" w:rsidR="00D57F84" w:rsidRDefault="00000000">
      <w:pPr>
        <w:rPr>
          <w:rFonts w:ascii="Arial" w:eastAsia="宋体" w:hAnsi="Arial" w:cs="Arial"/>
          <w:sz w:val="24"/>
          <w:szCs w:val="24"/>
          <w:shd w:val="clear" w:color="auto" w:fill="FFFFFF"/>
        </w:rPr>
      </w:pPr>
      <w:r>
        <w:rPr>
          <w:rFonts w:ascii="Arial" w:eastAsia="Arial" w:hAnsi="Arial" w:cs="Arial"/>
          <w:sz w:val="24"/>
          <w:szCs w:val="24"/>
          <w:shd w:val="clear" w:color="auto" w:fill="FFFFFF"/>
        </w:rPr>
        <w:t>虚引用</w:t>
      </w:r>
      <w:r>
        <w:rPr>
          <w:rFonts w:ascii="Arial" w:eastAsia="宋体" w:hAnsi="Arial" w:cs="Arial" w:hint="eastAsia"/>
          <w:sz w:val="24"/>
          <w:szCs w:val="24"/>
          <w:shd w:val="clear" w:color="auto" w:fill="FFFFFF"/>
        </w:rPr>
        <w:t>：作用是收到通知</w:t>
      </w:r>
    </w:p>
    <w:p w14:paraId="314BA9E4" w14:textId="77777777" w:rsidR="00D57F84" w:rsidRDefault="00D57F84">
      <w:pPr>
        <w:rPr>
          <w:rFonts w:ascii="Arial" w:eastAsia="宋体" w:hAnsi="Arial" w:cs="Arial"/>
          <w:sz w:val="24"/>
          <w:szCs w:val="24"/>
          <w:shd w:val="clear" w:color="auto" w:fill="FFFFFF"/>
        </w:rPr>
      </w:pPr>
    </w:p>
    <w:p w14:paraId="3EC16FBD" w14:textId="77777777" w:rsidR="00D57F84" w:rsidRDefault="00000000">
      <w:pPr>
        <w:pStyle w:val="1"/>
      </w:pPr>
      <w:bookmarkStart w:id="8" w:name="_Toc139963218"/>
      <w:r>
        <w:rPr>
          <w:rFonts w:hint="eastAsia"/>
        </w:rPr>
        <w:t>GC回收算法</w:t>
      </w:r>
      <w:bookmarkEnd w:id="8"/>
    </w:p>
    <w:p w14:paraId="1DE86C52" w14:textId="77777777" w:rsidR="00D57F84" w:rsidRDefault="00000000">
      <w:pPr>
        <w:widowControl/>
        <w:numPr>
          <w:ilvl w:val="0"/>
          <w:numId w:val="2"/>
        </w:numPr>
        <w:spacing w:before="120"/>
        <w:ind w:firstLineChars="200" w:firstLine="482"/>
      </w:pPr>
      <w:r>
        <w:rPr>
          <w:rStyle w:val="a7"/>
          <w:rFonts w:ascii="Arial" w:eastAsia="Arial" w:hAnsi="Arial" w:cs="Arial"/>
          <w:sz w:val="24"/>
          <w:szCs w:val="24"/>
          <w:shd w:val="clear" w:color="auto" w:fill="FFFFFF"/>
        </w:rPr>
        <w:t>标记清除法</w:t>
      </w:r>
    </w:p>
    <w:p w14:paraId="78904447" w14:textId="77777777" w:rsidR="00D57F84" w:rsidRDefault="00000000">
      <w:pPr>
        <w:widowControl/>
        <w:numPr>
          <w:ilvl w:val="0"/>
          <w:numId w:val="2"/>
        </w:numPr>
        <w:spacing w:before="120"/>
        <w:ind w:firstLineChars="200" w:firstLine="482"/>
      </w:pPr>
      <w:r>
        <w:rPr>
          <w:rStyle w:val="a7"/>
          <w:rFonts w:ascii="Arial" w:eastAsia="Arial" w:hAnsi="Arial" w:cs="Arial"/>
          <w:sz w:val="24"/>
          <w:szCs w:val="24"/>
          <w:shd w:val="clear" w:color="auto" w:fill="FFFFFF"/>
        </w:rPr>
        <w:t>标记压缩法</w:t>
      </w:r>
    </w:p>
    <w:p w14:paraId="5198445D" w14:textId="77777777" w:rsidR="00D57F84" w:rsidRDefault="00000000">
      <w:pPr>
        <w:widowControl/>
        <w:numPr>
          <w:ilvl w:val="0"/>
          <w:numId w:val="2"/>
        </w:numPr>
        <w:spacing w:before="120"/>
        <w:ind w:firstLineChars="200" w:firstLine="482"/>
      </w:pPr>
      <w:r>
        <w:rPr>
          <w:rStyle w:val="a7"/>
          <w:rFonts w:ascii="Arial" w:eastAsia="Arial" w:hAnsi="Arial" w:cs="Arial"/>
          <w:sz w:val="24"/>
          <w:szCs w:val="24"/>
          <w:shd w:val="clear" w:color="auto" w:fill="FFFFFF"/>
        </w:rPr>
        <w:t>复制算法</w:t>
      </w:r>
    </w:p>
    <w:p w14:paraId="59838544" w14:textId="77777777" w:rsidR="00D57F84" w:rsidRDefault="00000000">
      <w:pPr>
        <w:pStyle w:val="1"/>
      </w:pPr>
      <w:bookmarkStart w:id="9" w:name="_Toc139963219"/>
      <w:r>
        <w:rPr>
          <w:rFonts w:hint="eastAsia"/>
        </w:rPr>
        <w:t>垃圾收集器</w:t>
      </w:r>
      <w:bookmarkEnd w:id="9"/>
    </w:p>
    <w:p w14:paraId="259C679C" w14:textId="77777777" w:rsidR="00D57F84" w:rsidRDefault="00000000">
      <w:r>
        <w:rPr>
          <w:rFonts w:hint="eastAsia"/>
        </w:rPr>
        <w:t>串行垃圾收集器</w:t>
      </w:r>
    </w:p>
    <w:p w14:paraId="7C3F8058" w14:textId="77777777" w:rsidR="00D57F84" w:rsidRDefault="00000000">
      <w:r>
        <w:rPr>
          <w:rFonts w:hint="eastAsia"/>
        </w:rPr>
        <w:t>并行垃圾收集器</w:t>
      </w:r>
    </w:p>
    <w:p w14:paraId="2B2BA469" w14:textId="77777777" w:rsidR="00D57F84" w:rsidRDefault="00000000">
      <w:r>
        <w:rPr>
          <w:rFonts w:hint="eastAsia"/>
        </w:rPr>
        <w:t>并发垃圾收集器</w:t>
      </w:r>
    </w:p>
    <w:p w14:paraId="444F0E1C" w14:textId="77777777" w:rsidR="00D57F84" w:rsidRDefault="00000000">
      <w:r>
        <w:rPr>
          <w:rFonts w:hint="eastAsia"/>
        </w:rPr>
        <w:t>G</w:t>
      </w:r>
      <w:r>
        <w:t>1</w:t>
      </w:r>
      <w:r>
        <w:rPr>
          <w:rFonts w:hint="eastAsia"/>
        </w:rPr>
        <w:t>垃圾收集</w:t>
      </w:r>
      <w:proofErr w:type="gramStart"/>
      <w:r>
        <w:rPr>
          <w:rFonts w:hint="eastAsia"/>
        </w:rPr>
        <w:t>器</w:t>
      </w:r>
      <w:r>
        <w:t>取消</w:t>
      </w:r>
      <w:proofErr w:type="gramEnd"/>
      <w:r>
        <w:t>了年轻代、老年代的物理划分，取而代之将堆划分为若干个区域（Regin），这些区域包含了有逻辑上的年轻代、老年代区域。</w:t>
      </w:r>
    </w:p>
    <w:p w14:paraId="27DD2A54" w14:textId="77777777" w:rsidR="00D57F84" w:rsidRDefault="00000000">
      <w:r>
        <w:rPr>
          <w:rFonts w:hint="eastAsia"/>
        </w:rPr>
        <w:t>G1有三种GC</w:t>
      </w:r>
      <w:r>
        <w:t xml:space="preserve"> </w:t>
      </w:r>
      <w:r>
        <w:rPr>
          <w:rFonts w:hint="eastAsia"/>
        </w:rPr>
        <w:t>Minor</w:t>
      </w:r>
      <w:r>
        <w:t xml:space="preserve"> </w:t>
      </w:r>
      <w:r>
        <w:rPr>
          <w:rFonts w:hint="eastAsia"/>
        </w:rPr>
        <w:t>GC、Mixed</w:t>
      </w:r>
      <w:r>
        <w:t xml:space="preserve"> </w:t>
      </w:r>
      <w:r>
        <w:rPr>
          <w:rFonts w:hint="eastAsia"/>
        </w:rPr>
        <w:t>GC、Full</w:t>
      </w:r>
      <w:r>
        <w:t xml:space="preserve"> </w:t>
      </w:r>
      <w:r>
        <w:rPr>
          <w:rFonts w:hint="eastAsia"/>
        </w:rPr>
        <w:t>GC</w:t>
      </w:r>
    </w:p>
    <w:p w14:paraId="6AADB067" w14:textId="77777777" w:rsidR="00D57F84" w:rsidRDefault="00D57F84">
      <w:pPr>
        <w:widowControl/>
        <w:shd w:val="clear" w:color="auto" w:fill="FFFFFF"/>
        <w:spacing w:after="360"/>
        <w:jc w:val="left"/>
        <w:rPr>
          <w:rFonts w:ascii="Arial" w:eastAsiaTheme="minorEastAsia" w:hAnsi="Arial" w:cs="Arial"/>
          <w:sz w:val="24"/>
          <w:szCs w:val="24"/>
        </w:rPr>
      </w:pPr>
    </w:p>
    <w:p w14:paraId="5C0777CF" w14:textId="13E6FB9D" w:rsidR="005A1B69" w:rsidRDefault="005A1B69" w:rsidP="005A1B69">
      <w:pPr>
        <w:pStyle w:val="1"/>
      </w:pPr>
      <w:bookmarkStart w:id="10" w:name="_Toc139963220"/>
      <w:proofErr w:type="spellStart"/>
      <w:r w:rsidRPr="0052062C">
        <w:rPr>
          <w:rFonts w:hint="eastAsia"/>
          <w:highlight w:val="yellow"/>
        </w:rPr>
        <w:t>MinorGC</w:t>
      </w:r>
      <w:proofErr w:type="spellEnd"/>
      <w:r w:rsidRPr="0052062C">
        <w:rPr>
          <w:rFonts w:hint="eastAsia"/>
          <w:highlight w:val="yellow"/>
        </w:rPr>
        <w:t>的过程</w:t>
      </w:r>
      <w:bookmarkEnd w:id="10"/>
    </w:p>
    <w:p w14:paraId="07E74E08" w14:textId="77777777" w:rsidR="005A1B69" w:rsidRDefault="005A1B69" w:rsidP="005A1B69">
      <w:r>
        <w:t>Young 年轻代（复制算法）</w:t>
      </w:r>
    </w:p>
    <w:p w14:paraId="2B364500" w14:textId="77777777" w:rsidR="005A1B69" w:rsidRDefault="005A1B69" w:rsidP="005A1B69">
      <w:pPr>
        <w:pStyle w:val="a9"/>
        <w:numPr>
          <w:ilvl w:val="0"/>
          <w:numId w:val="18"/>
        </w:numPr>
        <w:ind w:firstLineChars="0"/>
      </w:pPr>
      <w:r>
        <w:rPr>
          <w:rFonts w:hint="eastAsia"/>
        </w:rPr>
        <w:t>几乎所有新生成的对象首先是放在</w:t>
      </w:r>
      <w:r>
        <w:t>Eden区间。当Eden区间内存不足时，会发起一次GC。</w:t>
      </w:r>
    </w:p>
    <w:p w14:paraId="4B82067E" w14:textId="0AF0C2A0" w:rsidR="005A1B69" w:rsidRDefault="005A1B69" w:rsidP="005A1B69">
      <w:pPr>
        <w:pStyle w:val="a9"/>
        <w:numPr>
          <w:ilvl w:val="0"/>
          <w:numId w:val="18"/>
        </w:numPr>
        <w:ind w:firstLineChars="0"/>
      </w:pPr>
      <w:r>
        <w:rPr>
          <w:rFonts w:hint="eastAsia"/>
        </w:rPr>
        <w:t>进行</w:t>
      </w:r>
      <w:r>
        <w:t>GC，Eden区所有存活对象都会复制到</w:t>
      </w:r>
      <w:proofErr w:type="spellStart"/>
      <w:r>
        <w:t>Survivor_To</w:t>
      </w:r>
      <w:proofErr w:type="spellEnd"/>
      <w:r>
        <w:t>区，</w:t>
      </w:r>
      <w:proofErr w:type="spellStart"/>
      <w:r>
        <w:t>Survivor_From</w:t>
      </w:r>
      <w:proofErr w:type="spellEnd"/>
      <w:r>
        <w:t>区中仍存活的对象根据他们的年龄决定去向，若年龄达到年龄阀值（</w:t>
      </w:r>
      <w:proofErr w:type="spellStart"/>
      <w:r>
        <w:t>MaxTenuringThreshold</w:t>
      </w:r>
      <w:proofErr w:type="spellEnd"/>
      <w:r>
        <w:t>）的对象会移动到老年代，没有到达阀值的对象会复制到</w:t>
      </w:r>
      <w:proofErr w:type="spellStart"/>
      <w:r>
        <w:t>Survivor_To</w:t>
      </w:r>
      <w:proofErr w:type="spellEnd"/>
      <w:r>
        <w:t>区。</w:t>
      </w:r>
    </w:p>
    <w:p w14:paraId="563FE052" w14:textId="580320EF" w:rsidR="005A1B69" w:rsidRDefault="005A1B69" w:rsidP="005A1B69">
      <w:pPr>
        <w:pStyle w:val="a9"/>
        <w:numPr>
          <w:ilvl w:val="0"/>
          <w:numId w:val="18"/>
        </w:numPr>
        <w:ind w:firstLineChars="0"/>
      </w:pPr>
      <w:r>
        <w:rPr>
          <w:rFonts w:hint="eastAsia"/>
        </w:rPr>
        <w:t>清空</w:t>
      </w:r>
      <w:r>
        <w:t>Eden区和</w:t>
      </w:r>
      <w:proofErr w:type="spellStart"/>
      <w:r>
        <w:t>Survivor_From</w:t>
      </w:r>
      <w:proofErr w:type="spellEnd"/>
      <w:r>
        <w:t>区。然后交换</w:t>
      </w:r>
      <w:proofErr w:type="spellStart"/>
      <w:r>
        <w:t>Survivor_To</w:t>
      </w:r>
      <w:proofErr w:type="spellEnd"/>
      <w:r>
        <w:t>与</w:t>
      </w:r>
      <w:proofErr w:type="spellStart"/>
      <w:r>
        <w:t>Survivor_From</w:t>
      </w:r>
      <w:proofErr w:type="spellEnd"/>
      <w:r>
        <w:t>区。</w:t>
      </w:r>
    </w:p>
    <w:p w14:paraId="2C6083FB" w14:textId="77777777" w:rsidR="005A1B69" w:rsidRDefault="005A1B69" w:rsidP="005A1B69"/>
    <w:p w14:paraId="6B8D8DBE" w14:textId="0DB40ACE" w:rsidR="005A1B69" w:rsidRDefault="005A1B69" w:rsidP="005A1B69">
      <w:r>
        <w:rPr>
          <w:rFonts w:hint="eastAsia"/>
        </w:rPr>
        <w:lastRenderedPageBreak/>
        <w:t>若</w:t>
      </w:r>
      <w:proofErr w:type="spellStart"/>
      <w:r>
        <w:t>Survivor_To</w:t>
      </w:r>
      <w:proofErr w:type="spellEnd"/>
      <w:r>
        <w:t>区被填满（</w:t>
      </w:r>
      <w:proofErr w:type="spellStart"/>
      <w:r>
        <w:t>Survivor_To</w:t>
      </w:r>
      <w:proofErr w:type="spellEnd"/>
      <w:r>
        <w:t>区不足以存放Eden与</w:t>
      </w:r>
      <w:proofErr w:type="spellStart"/>
      <w:r>
        <w:t>Survivor_From</w:t>
      </w:r>
      <w:proofErr w:type="spellEnd"/>
      <w:r>
        <w:t>区中存活的对象时），此时所有存活的对象移动到老年代。</w:t>
      </w:r>
    </w:p>
    <w:p w14:paraId="24556218" w14:textId="77777777" w:rsidR="00D57F84" w:rsidRDefault="00000000">
      <w:pPr>
        <w:pStyle w:val="1"/>
      </w:pPr>
      <w:bookmarkStart w:id="11" w:name="_Toc139963221"/>
      <w:r w:rsidRPr="00CA3F16">
        <w:rPr>
          <w:rFonts w:hint="eastAsia"/>
          <w:highlight w:val="yellow"/>
        </w:rPr>
        <w:t>对象的生命周期</w:t>
      </w:r>
      <w:bookmarkEnd w:id="11"/>
    </w:p>
    <w:p w14:paraId="7AA1042A"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 w:val="24"/>
          <w:szCs w:val="24"/>
        </w:rPr>
        <w:t>创建阶段(Created)</w:t>
      </w:r>
    </w:p>
    <w:p w14:paraId="0E29AA1C"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 w:val="24"/>
          <w:szCs w:val="24"/>
        </w:rPr>
        <w:t>应用阶段(In Use)</w:t>
      </w:r>
    </w:p>
    <w:p w14:paraId="6F6FA88B"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 w:val="24"/>
          <w:szCs w:val="24"/>
        </w:rPr>
        <w:t>不可见阶段(Invisible)</w:t>
      </w:r>
    </w:p>
    <w:p w14:paraId="29A1DB6D"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 w:val="24"/>
          <w:szCs w:val="24"/>
        </w:rPr>
        <w:t>不可</w:t>
      </w:r>
      <w:proofErr w:type="gramStart"/>
      <w:r>
        <w:rPr>
          <w:rFonts w:ascii="Arial" w:eastAsia="Arial" w:hAnsi="Arial" w:cs="Arial"/>
          <w:sz w:val="24"/>
          <w:szCs w:val="24"/>
        </w:rPr>
        <w:t>达阶段</w:t>
      </w:r>
      <w:proofErr w:type="gramEnd"/>
      <w:r>
        <w:rPr>
          <w:rFonts w:ascii="Arial" w:eastAsia="Arial" w:hAnsi="Arial" w:cs="Arial"/>
          <w:sz w:val="24"/>
          <w:szCs w:val="24"/>
        </w:rPr>
        <w:t>(Unreachable)</w:t>
      </w:r>
    </w:p>
    <w:p w14:paraId="416BB30C"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 w:val="24"/>
          <w:szCs w:val="24"/>
        </w:rPr>
        <w:t>收集阶段(Collected)</w:t>
      </w:r>
    </w:p>
    <w:p w14:paraId="5BC0B404"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 w:val="24"/>
          <w:szCs w:val="24"/>
        </w:rPr>
        <w:t>终结阶段(Finalized)</w:t>
      </w:r>
    </w:p>
    <w:p w14:paraId="0AC6E36F"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 w:val="24"/>
          <w:szCs w:val="24"/>
        </w:rPr>
        <w:t>对象空间重分配阶段(De-allocated)</w:t>
      </w:r>
    </w:p>
    <w:p w14:paraId="715DC8E9" w14:textId="77777777" w:rsidR="00D57F84" w:rsidRDefault="00000000">
      <w:pPr>
        <w:pStyle w:val="1"/>
        <w:numPr>
          <w:ilvl w:val="0"/>
          <w:numId w:val="3"/>
        </w:numPr>
      </w:pPr>
      <w:bookmarkStart w:id="12" w:name="_Toc139963222"/>
      <w:r>
        <w:rPr>
          <w:rFonts w:hint="eastAsia"/>
        </w:rPr>
        <w:lastRenderedPageBreak/>
        <w:t>Java容器类</w:t>
      </w:r>
      <w:bookmarkEnd w:id="12"/>
    </w:p>
    <w:p w14:paraId="35F189DB" w14:textId="799721D1" w:rsidR="00D57F84" w:rsidRDefault="00000000">
      <w:pPr>
        <w:pStyle w:val="1"/>
      </w:pPr>
      <w:bookmarkStart w:id="13" w:name="_Toc139963223"/>
      <w:r w:rsidRPr="00CA3F16">
        <w:rPr>
          <w:rFonts w:hint="eastAsia"/>
          <w:highlight w:val="yellow"/>
        </w:rPr>
        <w:t>容器类的分类</w:t>
      </w:r>
      <w:r w:rsidR="00CA3F16" w:rsidRPr="00CA3F16">
        <w:rPr>
          <w:rFonts w:hint="eastAsia"/>
          <w:highlight w:val="yellow"/>
        </w:rPr>
        <w:t>以及同步</w:t>
      </w:r>
      <w:r w:rsidR="00CE0154">
        <w:rPr>
          <w:rFonts w:hint="eastAsia"/>
          <w:highlight w:val="yellow"/>
        </w:rPr>
        <w:t>集合</w:t>
      </w:r>
      <w:r w:rsidR="00CA3F16" w:rsidRPr="00CA3F16">
        <w:rPr>
          <w:rFonts w:hint="eastAsia"/>
          <w:highlight w:val="yellow"/>
        </w:rPr>
        <w:t>、</w:t>
      </w:r>
      <w:r w:rsidR="00CE0154">
        <w:rPr>
          <w:rFonts w:hint="eastAsia"/>
          <w:highlight w:val="yellow"/>
        </w:rPr>
        <w:t>并发集合</w:t>
      </w:r>
      <w:bookmarkEnd w:id="13"/>
    </w:p>
    <w:p w14:paraId="0E42701A" w14:textId="77777777" w:rsidR="00D57F84" w:rsidRDefault="00000000">
      <w:pPr>
        <w:widowControl/>
        <w:jc w:val="left"/>
      </w:pPr>
      <w:r>
        <w:rPr>
          <w:rFonts w:ascii="宋体" w:eastAsia="宋体" w:hAnsi="宋体"/>
          <w:noProof/>
          <w:kern w:val="0"/>
          <w:sz w:val="24"/>
          <w:szCs w:val="24"/>
          <w:lang w:bidi="ar"/>
        </w:rPr>
        <w:drawing>
          <wp:inline distT="0" distB="0" distL="114300" distR="114300" wp14:anchorId="6523350A" wp14:editId="12B6A018">
            <wp:extent cx="5596255" cy="3609340"/>
            <wp:effectExtent l="0" t="0" r="444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596255" cy="3609340"/>
                    </a:xfrm>
                    <a:prstGeom prst="rect">
                      <a:avLst/>
                    </a:prstGeom>
                    <a:noFill/>
                    <a:ln w="9525">
                      <a:noFill/>
                    </a:ln>
                  </pic:spPr>
                </pic:pic>
              </a:graphicData>
            </a:graphic>
          </wp:inline>
        </w:drawing>
      </w:r>
    </w:p>
    <w:p w14:paraId="25D34B3F" w14:textId="77777777" w:rsidR="00D57F84" w:rsidRDefault="00000000">
      <w:pPr>
        <w:rPr>
          <w:rFonts w:ascii="Arial" w:eastAsia="Arial" w:hAnsi="Arial" w:cs="Arial"/>
          <w:color w:val="4D4D4D"/>
          <w:sz w:val="24"/>
          <w:szCs w:val="24"/>
          <w:shd w:val="clear" w:color="auto" w:fill="FFFFFF"/>
        </w:rPr>
      </w:pPr>
      <w:r>
        <w:rPr>
          <w:rFonts w:ascii="微软雅黑" w:eastAsia="微软雅黑" w:hAnsi="微软雅黑" w:cs="微软雅黑" w:hint="eastAsia"/>
          <w:b/>
          <w:bCs/>
          <w:color w:val="4F4F4F"/>
          <w:sz w:val="27"/>
          <w:szCs w:val="27"/>
          <w:shd w:val="clear" w:color="auto" w:fill="FFFFFF"/>
        </w:rPr>
        <w:t>Collection （Interface）：</w:t>
      </w:r>
      <w:r>
        <w:rPr>
          <w:rFonts w:ascii="Arial" w:eastAsia="Arial" w:hAnsi="Arial" w:cs="Arial"/>
          <w:color w:val="4D4D4D"/>
          <w:sz w:val="24"/>
          <w:szCs w:val="24"/>
          <w:shd w:val="clear" w:color="auto" w:fill="FFFFFF"/>
        </w:rPr>
        <w:t>Iterator迭代器遍历集合元素</w:t>
      </w:r>
    </w:p>
    <w:p w14:paraId="35FA7366" w14:textId="77777777" w:rsidR="00D57F84" w:rsidRDefault="00000000">
      <w:pPr>
        <w:rPr>
          <w:rStyle w:val="a7"/>
          <w:rFonts w:ascii="Arial" w:eastAsia="宋体" w:hAnsi="Arial" w:cs="Arial"/>
          <w:sz w:val="24"/>
          <w:szCs w:val="24"/>
          <w:shd w:val="clear" w:color="auto" w:fill="FFFFFF"/>
        </w:rPr>
      </w:pPr>
      <w:r>
        <w:rPr>
          <w:rStyle w:val="a7"/>
          <w:rFonts w:ascii="Arial" w:eastAsia="Arial" w:hAnsi="Arial" w:cs="Arial"/>
          <w:sz w:val="24"/>
          <w:szCs w:val="24"/>
          <w:shd w:val="clear" w:color="auto" w:fill="FFFFFF"/>
        </w:rPr>
        <w:t>List （Interface）</w:t>
      </w:r>
      <w:proofErr w:type="spellStart"/>
      <w:r>
        <w:rPr>
          <w:rFonts w:ascii="Arial" w:eastAsia="Arial" w:hAnsi="Arial" w:cs="Arial"/>
          <w:color w:val="4F4F4F"/>
          <w:szCs w:val="21"/>
          <w:shd w:val="clear" w:color="auto" w:fill="FFFFFF"/>
        </w:rPr>
        <w:t>ArrayList</w:t>
      </w:r>
      <w:proofErr w:type="spellEnd"/>
      <w:r>
        <w:rPr>
          <w:rFonts w:ascii="Arial" w:eastAsia="宋体" w:hAnsi="Arial" w:cs="Arial" w:hint="eastAsia"/>
          <w:color w:val="4F4F4F"/>
          <w:szCs w:val="21"/>
          <w:shd w:val="clear" w:color="auto" w:fill="FFFFFF"/>
        </w:rPr>
        <w:t>、</w:t>
      </w:r>
      <w:r>
        <w:rPr>
          <w:rFonts w:ascii="Arial" w:eastAsia="Arial" w:hAnsi="Arial" w:cs="Arial"/>
          <w:color w:val="4F4F4F"/>
          <w:szCs w:val="21"/>
          <w:shd w:val="clear" w:color="auto" w:fill="F7F7F7"/>
        </w:rPr>
        <w:t>Linked</w:t>
      </w:r>
      <w:r>
        <w:rPr>
          <w:rFonts w:ascii="Arial" w:eastAsia="宋体" w:hAnsi="Arial" w:cs="Arial" w:hint="eastAsia"/>
          <w:color w:val="4F4F4F"/>
          <w:szCs w:val="21"/>
          <w:shd w:val="clear" w:color="auto" w:fill="F7F7F7"/>
        </w:rPr>
        <w:t>List</w:t>
      </w:r>
    </w:p>
    <w:p w14:paraId="6429DCC8" w14:textId="77777777" w:rsidR="00D57F84" w:rsidRDefault="00000000">
      <w:pPr>
        <w:rPr>
          <w:rStyle w:val="a7"/>
          <w:rFonts w:ascii="Arial" w:eastAsia="宋体" w:hAnsi="Arial" w:cs="Arial"/>
          <w:sz w:val="24"/>
          <w:szCs w:val="24"/>
          <w:shd w:val="clear" w:color="auto" w:fill="FFFFFF"/>
        </w:rPr>
      </w:pPr>
      <w:r>
        <w:rPr>
          <w:rStyle w:val="a7"/>
          <w:rFonts w:ascii="Arial" w:eastAsia="Arial" w:hAnsi="Arial" w:cs="Arial"/>
          <w:sz w:val="24"/>
          <w:szCs w:val="24"/>
          <w:shd w:val="clear" w:color="auto" w:fill="FFFFFF"/>
        </w:rPr>
        <w:t>Set （Interface）</w:t>
      </w:r>
      <w:r>
        <w:rPr>
          <w:rFonts w:ascii="Arial" w:eastAsia="Arial" w:hAnsi="Arial" w:cs="Arial"/>
          <w:color w:val="4F4F4F"/>
          <w:szCs w:val="21"/>
          <w:shd w:val="clear" w:color="auto" w:fill="FFFFFF"/>
        </w:rPr>
        <w:t>HashSet</w:t>
      </w:r>
      <w:r>
        <w:rPr>
          <w:rFonts w:ascii="Arial" w:eastAsia="宋体" w:hAnsi="Arial" w:cs="Arial" w:hint="eastAsia"/>
          <w:color w:val="4F4F4F"/>
          <w:szCs w:val="21"/>
          <w:shd w:val="clear" w:color="auto" w:fill="FFFFFF"/>
        </w:rPr>
        <w:t>、</w:t>
      </w:r>
      <w:proofErr w:type="spellStart"/>
      <w:r>
        <w:rPr>
          <w:rFonts w:ascii="Arial" w:eastAsia="Arial" w:hAnsi="Arial" w:cs="Arial"/>
          <w:color w:val="4F4F4F"/>
          <w:szCs w:val="21"/>
          <w:shd w:val="clear" w:color="auto" w:fill="F7F7F7"/>
        </w:rPr>
        <w:t>LinkedSet</w:t>
      </w:r>
      <w:proofErr w:type="spellEnd"/>
      <w:r>
        <w:rPr>
          <w:rFonts w:ascii="Arial" w:eastAsia="宋体" w:hAnsi="Arial" w:cs="Arial" w:hint="eastAsia"/>
          <w:color w:val="4F4F4F"/>
          <w:szCs w:val="21"/>
          <w:shd w:val="clear" w:color="auto" w:fill="F7F7F7"/>
        </w:rPr>
        <w:t>、</w:t>
      </w:r>
      <w:proofErr w:type="spellStart"/>
      <w:r>
        <w:rPr>
          <w:rFonts w:ascii="Arial" w:eastAsia="Arial" w:hAnsi="Arial" w:cs="Arial"/>
          <w:color w:val="4F4F4F"/>
          <w:szCs w:val="21"/>
          <w:shd w:val="clear" w:color="auto" w:fill="FFFFFF"/>
        </w:rPr>
        <w:t>TreeSet</w:t>
      </w:r>
      <w:proofErr w:type="spellEnd"/>
    </w:p>
    <w:p w14:paraId="0523DFD0" w14:textId="77777777" w:rsidR="00D57F84" w:rsidRDefault="00D57F84"/>
    <w:p w14:paraId="4C4DE197" w14:textId="77777777" w:rsidR="00D57F84" w:rsidRPr="00CA3F16" w:rsidRDefault="00000000">
      <w:pPr>
        <w:rPr>
          <w:rStyle w:val="a7"/>
          <w:sz w:val="24"/>
          <w:szCs w:val="28"/>
        </w:rPr>
      </w:pPr>
      <w:r w:rsidRPr="00CA3F16">
        <w:rPr>
          <w:rStyle w:val="a7"/>
          <w:rFonts w:hint="eastAsia"/>
          <w:sz w:val="24"/>
          <w:szCs w:val="28"/>
        </w:rPr>
        <w:t>Map （Interface）</w:t>
      </w:r>
    </w:p>
    <w:p w14:paraId="62D42C14" w14:textId="1A8398DC" w:rsidR="00D57F84" w:rsidRDefault="00000000">
      <w:r>
        <w:rPr>
          <w:rFonts w:ascii="Arial" w:eastAsia="Arial" w:hAnsi="Arial" w:cs="Arial"/>
          <w:color w:val="4F4F4F"/>
          <w:szCs w:val="21"/>
          <w:shd w:val="clear" w:color="auto" w:fill="FFFFFF"/>
        </w:rPr>
        <w:t>HashMap</w:t>
      </w:r>
      <w:r>
        <w:rPr>
          <w:rFonts w:ascii="Arial" w:eastAsia="宋体" w:hAnsi="Arial" w:cs="Arial" w:hint="eastAsia"/>
          <w:color w:val="4F4F4F"/>
          <w:szCs w:val="21"/>
          <w:shd w:val="clear" w:color="auto" w:fill="FFFFFF"/>
        </w:rPr>
        <w:t>、</w:t>
      </w:r>
      <w:proofErr w:type="spellStart"/>
      <w:r>
        <w:rPr>
          <w:rFonts w:ascii="Arial" w:eastAsia="Arial" w:hAnsi="Arial" w:cs="Arial"/>
          <w:color w:val="4F4F4F"/>
          <w:szCs w:val="21"/>
          <w:shd w:val="clear" w:color="auto" w:fill="F7F7F7"/>
        </w:rPr>
        <w:t>LinkedHashMap</w:t>
      </w:r>
      <w:proofErr w:type="spellEnd"/>
      <w:r>
        <w:rPr>
          <w:rFonts w:ascii="Arial" w:eastAsia="宋体" w:hAnsi="Arial" w:cs="Arial" w:hint="eastAsia"/>
          <w:color w:val="4F4F4F"/>
          <w:szCs w:val="21"/>
          <w:shd w:val="clear" w:color="auto" w:fill="F7F7F7"/>
        </w:rPr>
        <w:t>、</w:t>
      </w:r>
      <w:proofErr w:type="spellStart"/>
      <w:r>
        <w:rPr>
          <w:rFonts w:ascii="Arial" w:eastAsia="Arial" w:hAnsi="Arial" w:cs="Arial"/>
          <w:color w:val="4F4F4F"/>
          <w:szCs w:val="21"/>
          <w:shd w:val="clear" w:color="auto" w:fill="FFFFFF"/>
        </w:rPr>
        <w:t>TreeMap</w:t>
      </w:r>
      <w:proofErr w:type="spellEnd"/>
      <w:r>
        <w:rPr>
          <w:rFonts w:ascii="Arial" w:eastAsia="宋体" w:hAnsi="Arial" w:cs="Arial" w:hint="eastAsia"/>
          <w:color w:val="4F4F4F"/>
          <w:szCs w:val="21"/>
          <w:shd w:val="clear" w:color="auto" w:fill="FFFFFF"/>
        </w:rPr>
        <w:t>、</w:t>
      </w:r>
      <w:proofErr w:type="spellStart"/>
      <w:r>
        <w:t>HashTable</w:t>
      </w:r>
      <w:proofErr w:type="spellEnd"/>
      <w:r>
        <w:t>（线程安全）</w:t>
      </w:r>
      <w:r w:rsidR="00CA3F16">
        <w:t>、</w:t>
      </w:r>
      <w:proofErr w:type="spellStart"/>
      <w:r w:rsidR="00CA3F16">
        <w:rPr>
          <w:rFonts w:ascii="Arial" w:eastAsia="Arial" w:hAnsi="Arial" w:cs="Arial"/>
          <w:color w:val="4F4F4F"/>
          <w:szCs w:val="21"/>
          <w:shd w:val="clear" w:color="auto" w:fill="F7F7F7"/>
        </w:rPr>
        <w:t>WeakHashMap</w:t>
      </w:r>
      <w:proofErr w:type="spellEnd"/>
    </w:p>
    <w:p w14:paraId="00ABED63" w14:textId="77777777" w:rsidR="00D57F84" w:rsidRDefault="00D57F84"/>
    <w:p w14:paraId="5EBE9494" w14:textId="77777777" w:rsidR="00D57F84" w:rsidRDefault="00000000">
      <w:r>
        <w:rPr>
          <w:rFonts w:hint="eastAsia"/>
        </w:rPr>
        <w:t>同步集合类</w:t>
      </w:r>
    </w:p>
    <w:p w14:paraId="5056D2A6" w14:textId="77777777" w:rsidR="00D57F84" w:rsidRDefault="00000000">
      <w:proofErr w:type="spellStart"/>
      <w:r>
        <w:t>Hashtable</w:t>
      </w:r>
      <w:proofErr w:type="spellEnd"/>
      <w:r>
        <w:rPr>
          <w:rFonts w:hint="eastAsia"/>
        </w:rPr>
        <w:t>采用</w:t>
      </w:r>
      <w:r>
        <w:t>synchronized锁机制保证线程安全。</w:t>
      </w:r>
    </w:p>
    <w:p w14:paraId="2DDC0A4A" w14:textId="77777777" w:rsidR="00D57F84" w:rsidRDefault="00000000">
      <w:r>
        <w:rPr>
          <w:rFonts w:hint="eastAsia"/>
        </w:rPr>
        <w:t>并发集合类</w:t>
      </w:r>
    </w:p>
    <w:p w14:paraId="6D838682" w14:textId="77777777" w:rsidR="00D57F84" w:rsidRDefault="00000000">
      <w:proofErr w:type="spellStart"/>
      <w:r>
        <w:t>ConcurrentHashMap</w:t>
      </w:r>
      <w:proofErr w:type="spellEnd"/>
      <w:r>
        <w:rPr>
          <w:rFonts w:hint="eastAsia"/>
        </w:rPr>
        <w:t>使用分离锁，</w:t>
      </w:r>
      <w:r>
        <w:t xml:space="preserve">16 </w:t>
      </w:r>
      <w:proofErr w:type="gramStart"/>
      <w:r>
        <w:t>个</w:t>
      </w:r>
      <w:proofErr w:type="gramEnd"/>
      <w:r>
        <w:t>线程。</w:t>
      </w:r>
    </w:p>
    <w:p w14:paraId="69CC09F5" w14:textId="77777777" w:rsidR="00D57F84" w:rsidRDefault="00D57F84">
      <w:pPr>
        <w:widowControl/>
        <w:shd w:val="clear" w:color="auto" w:fill="FFFFFF"/>
        <w:spacing w:after="360"/>
        <w:jc w:val="left"/>
        <w:rPr>
          <w:rFonts w:ascii="Arial" w:eastAsia="宋体" w:hAnsi="Arial" w:cs="Arial"/>
          <w:sz w:val="24"/>
          <w:szCs w:val="24"/>
        </w:rPr>
      </w:pPr>
    </w:p>
    <w:p w14:paraId="53A6E906" w14:textId="72422F51" w:rsidR="00D57F84" w:rsidRDefault="00000000">
      <w:pPr>
        <w:pStyle w:val="1"/>
      </w:pPr>
      <w:bookmarkStart w:id="14" w:name="_Toc139963224"/>
      <w:r>
        <w:lastRenderedPageBreak/>
        <w:t>Map的</w:t>
      </w:r>
      <w:r w:rsidR="00CA3F16">
        <w:rPr>
          <w:rFonts w:hint="eastAsia"/>
        </w:rPr>
        <w:t>3种</w:t>
      </w:r>
      <w:r>
        <w:t>遍历方式</w:t>
      </w:r>
      <w:bookmarkEnd w:id="14"/>
    </w:p>
    <w:p w14:paraId="45467008" w14:textId="77777777" w:rsidR="00D57F84" w:rsidRDefault="00000000">
      <w:pPr>
        <w:numPr>
          <w:ilvl w:val="0"/>
          <w:numId w:val="4"/>
        </w:numPr>
      </w:pPr>
      <w:r>
        <w:t xml:space="preserve">Set </w:t>
      </w:r>
      <w:proofErr w:type="spellStart"/>
      <w:r>
        <w:t>keySet</w:t>
      </w:r>
      <w:proofErr w:type="spellEnd"/>
      <w:r>
        <w:t>() 获得所有key的集合然后通过key访问value</w:t>
      </w:r>
    </w:p>
    <w:p w14:paraId="3A44CF7A" w14:textId="77777777" w:rsidR="00D57F84" w:rsidRDefault="00000000">
      <w:pPr>
        <w:numPr>
          <w:ilvl w:val="0"/>
          <w:numId w:val="4"/>
        </w:numPr>
      </w:pPr>
      <w:r>
        <w:t>Collection values() 获得value的集合</w:t>
      </w:r>
    </w:p>
    <w:p w14:paraId="7CD85CB9" w14:textId="77777777" w:rsidR="00D57F84" w:rsidRDefault="00000000">
      <w:pPr>
        <w:numPr>
          <w:ilvl w:val="0"/>
          <w:numId w:val="4"/>
        </w:numPr>
      </w:pPr>
      <w:r>
        <w:t xml:space="preserve">Set&lt; </w:t>
      </w:r>
      <w:proofErr w:type="spellStart"/>
      <w:r>
        <w:t>Map.Entry</w:t>
      </w:r>
      <w:proofErr w:type="spellEnd"/>
      <w:r>
        <w:t xml:space="preserve">&lt; K, V&gt;&gt; </w:t>
      </w:r>
      <w:proofErr w:type="spellStart"/>
      <w:r>
        <w:t>entrySet</w:t>
      </w:r>
      <w:proofErr w:type="spellEnd"/>
      <w:r>
        <w:t>() 获得key-value键值对的集合</w:t>
      </w:r>
    </w:p>
    <w:p w14:paraId="136A2A82" w14:textId="77777777" w:rsidR="00D57F84" w:rsidRDefault="00D57F84">
      <w:pPr>
        <w:widowControl/>
        <w:shd w:val="clear" w:color="auto" w:fill="FFFFFF"/>
        <w:spacing w:after="360"/>
        <w:jc w:val="left"/>
        <w:rPr>
          <w:rFonts w:ascii="Arial" w:eastAsia="Arial" w:hAnsi="Arial" w:cs="Arial"/>
          <w:sz w:val="24"/>
          <w:szCs w:val="24"/>
        </w:rPr>
      </w:pPr>
    </w:p>
    <w:p w14:paraId="6AED7618" w14:textId="77777777" w:rsidR="00D57F84" w:rsidRDefault="00000000">
      <w:pPr>
        <w:pStyle w:val="1"/>
      </w:pPr>
      <w:hyperlink r:id="rId10" w:tgtFrame="https://blog.csdn.net/qq_29966203/article/details/_blank" w:history="1">
        <w:bookmarkStart w:id="15" w:name="_Toc139963225"/>
        <w:r>
          <w:rPr>
            <w:rFonts w:hint="eastAsia"/>
          </w:rPr>
          <w:t>HashMap</w:t>
        </w:r>
      </w:hyperlink>
      <w:r>
        <w:rPr>
          <w:rFonts w:hint="eastAsia"/>
        </w:rPr>
        <w:t>的底层</w:t>
      </w:r>
      <w:bookmarkEnd w:id="15"/>
    </w:p>
    <w:p w14:paraId="32D871C1"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color w:val="4D4D4D"/>
          <w:sz w:val="24"/>
          <w:szCs w:val="24"/>
          <w:shd w:val="clear" w:color="auto" w:fill="FFFFFF"/>
        </w:rPr>
        <w:t>数组+链表/红黑树</w:t>
      </w:r>
      <w:r>
        <w:rPr>
          <w:rFonts w:ascii="Arial" w:eastAsia="宋体" w:hAnsi="Arial" w:cs="Arial" w:hint="eastAsia"/>
          <w:color w:val="4D4D4D"/>
          <w:sz w:val="24"/>
          <w:szCs w:val="24"/>
          <w:shd w:val="clear" w:color="auto" w:fill="FFFFFF"/>
        </w:rPr>
        <w:t>，</w:t>
      </w:r>
      <w:r>
        <w:rPr>
          <w:rFonts w:ascii="Arial" w:eastAsia="Arial" w:hAnsi="Arial" w:cs="Arial"/>
          <w:sz w:val="24"/>
          <w:szCs w:val="24"/>
          <w:shd w:val="clear" w:color="auto" w:fill="FFFFFF"/>
        </w:rPr>
        <w:t>链表长度超过8个时会转化为红黑树</w:t>
      </w:r>
    </w:p>
    <w:p w14:paraId="3490B67B" w14:textId="77777777" w:rsidR="00D57F84" w:rsidRDefault="00000000">
      <w:pPr>
        <w:pStyle w:val="1"/>
        <w:rPr>
          <w:rFonts w:ascii="Arial" w:eastAsia="Arial" w:hAnsi="Arial" w:cs="Arial"/>
          <w:sz w:val="24"/>
          <w:szCs w:val="24"/>
        </w:rPr>
      </w:pPr>
      <w:bookmarkStart w:id="16" w:name="_Toc139963226"/>
      <w:r>
        <w:rPr>
          <w:rFonts w:hint="eastAsia"/>
        </w:rPr>
        <w:t>哈希表的冲突处理方法</w:t>
      </w:r>
      <w:bookmarkEnd w:id="16"/>
    </w:p>
    <w:p w14:paraId="2EB55D75"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Cs w:val="21"/>
          <w:shd w:val="clear" w:color="auto" w:fill="EEF0F4"/>
        </w:rPr>
        <w:t>开放定址法（线性</w:t>
      </w:r>
      <w:proofErr w:type="gramStart"/>
      <w:r>
        <w:rPr>
          <w:rFonts w:ascii="Arial" w:eastAsia="Arial" w:hAnsi="Arial" w:cs="Arial"/>
          <w:szCs w:val="21"/>
          <w:shd w:val="clear" w:color="auto" w:fill="EEF0F4"/>
        </w:rPr>
        <w:t>探测再</w:t>
      </w:r>
      <w:proofErr w:type="gramEnd"/>
      <w:r>
        <w:rPr>
          <w:rFonts w:ascii="Arial" w:eastAsia="Arial" w:hAnsi="Arial" w:cs="Arial"/>
          <w:szCs w:val="21"/>
          <w:shd w:val="clear" w:color="auto" w:fill="EEF0F4"/>
        </w:rPr>
        <w:t>散列，二次</w:t>
      </w:r>
      <w:proofErr w:type="gramStart"/>
      <w:r>
        <w:rPr>
          <w:rFonts w:ascii="Arial" w:eastAsia="Arial" w:hAnsi="Arial" w:cs="Arial"/>
          <w:szCs w:val="21"/>
          <w:shd w:val="clear" w:color="auto" w:fill="EEF0F4"/>
        </w:rPr>
        <w:t>探测再</w:t>
      </w:r>
      <w:proofErr w:type="gramEnd"/>
      <w:r>
        <w:rPr>
          <w:rFonts w:ascii="Arial" w:eastAsia="Arial" w:hAnsi="Arial" w:cs="Arial"/>
          <w:szCs w:val="21"/>
          <w:shd w:val="clear" w:color="auto" w:fill="EEF0F4"/>
        </w:rPr>
        <w:t>散列，伪随机</w:t>
      </w:r>
      <w:proofErr w:type="gramStart"/>
      <w:r>
        <w:rPr>
          <w:rFonts w:ascii="Arial" w:eastAsia="Arial" w:hAnsi="Arial" w:cs="Arial"/>
          <w:szCs w:val="21"/>
          <w:shd w:val="clear" w:color="auto" w:fill="EEF0F4"/>
        </w:rPr>
        <w:t>探测再</w:t>
      </w:r>
      <w:proofErr w:type="gramEnd"/>
      <w:r>
        <w:rPr>
          <w:rFonts w:ascii="Arial" w:eastAsia="Arial" w:hAnsi="Arial" w:cs="Arial"/>
          <w:szCs w:val="21"/>
          <w:shd w:val="clear" w:color="auto" w:fill="EEF0F4"/>
        </w:rPr>
        <w:t>散列）</w:t>
      </w:r>
    </w:p>
    <w:p w14:paraId="7ECF23FF" w14:textId="77777777" w:rsidR="00D57F84" w:rsidRDefault="00000000">
      <w:pPr>
        <w:widowControl/>
        <w:shd w:val="clear" w:color="auto" w:fill="FFFFFF"/>
        <w:spacing w:after="360"/>
        <w:jc w:val="left"/>
        <w:rPr>
          <w:rFonts w:ascii="Arial" w:eastAsia="宋体" w:hAnsi="Arial" w:cs="Arial"/>
          <w:sz w:val="24"/>
          <w:szCs w:val="24"/>
        </w:rPr>
      </w:pPr>
      <w:r>
        <w:rPr>
          <w:rFonts w:ascii="Arial" w:eastAsia="Arial" w:hAnsi="Arial" w:cs="Arial"/>
          <w:szCs w:val="21"/>
          <w:shd w:val="clear" w:color="auto" w:fill="EEF0F4"/>
        </w:rPr>
        <w:t>链地址法</w:t>
      </w:r>
      <w:r>
        <w:rPr>
          <w:rFonts w:ascii="Arial" w:eastAsia="宋体" w:hAnsi="Arial" w:cs="Arial" w:hint="eastAsia"/>
          <w:szCs w:val="21"/>
          <w:shd w:val="clear" w:color="auto" w:fill="EEF0F4"/>
        </w:rPr>
        <w:t>（</w:t>
      </w:r>
      <w:r>
        <w:rPr>
          <w:rFonts w:ascii="Arial" w:eastAsia="宋体" w:hAnsi="Arial" w:cs="Arial" w:hint="eastAsia"/>
          <w:szCs w:val="21"/>
          <w:shd w:val="clear" w:color="auto" w:fill="EEF0F4"/>
        </w:rPr>
        <w:t>HashMap</w:t>
      </w:r>
      <w:r>
        <w:rPr>
          <w:rFonts w:ascii="Arial" w:eastAsia="宋体" w:hAnsi="Arial" w:cs="Arial" w:hint="eastAsia"/>
          <w:szCs w:val="21"/>
          <w:shd w:val="clear" w:color="auto" w:fill="EEF0F4"/>
        </w:rPr>
        <w:t>头插法）</w:t>
      </w:r>
    </w:p>
    <w:p w14:paraId="6BA4ED50" w14:textId="77777777" w:rsidR="00D57F84" w:rsidRDefault="00000000">
      <w:pPr>
        <w:widowControl/>
        <w:shd w:val="clear" w:color="auto" w:fill="FFFFFF"/>
        <w:spacing w:after="360"/>
        <w:jc w:val="left"/>
        <w:rPr>
          <w:rFonts w:ascii="Arial" w:eastAsia="宋体" w:hAnsi="Arial" w:cs="Arial"/>
          <w:sz w:val="24"/>
          <w:szCs w:val="24"/>
        </w:rPr>
      </w:pPr>
      <w:proofErr w:type="gramStart"/>
      <w:r>
        <w:rPr>
          <w:rFonts w:ascii="Arial" w:eastAsia="Arial" w:hAnsi="Arial" w:cs="Arial"/>
          <w:szCs w:val="21"/>
          <w:shd w:val="clear" w:color="auto" w:fill="EEF0F4"/>
        </w:rPr>
        <w:t>再哈希</w:t>
      </w:r>
      <w:proofErr w:type="gramEnd"/>
      <w:r>
        <w:rPr>
          <w:rFonts w:ascii="Arial" w:eastAsia="Arial" w:hAnsi="Arial" w:cs="Arial"/>
          <w:szCs w:val="21"/>
          <w:shd w:val="clear" w:color="auto" w:fill="EEF0F4"/>
        </w:rPr>
        <w:t>法</w:t>
      </w:r>
      <w:r>
        <w:rPr>
          <w:rFonts w:ascii="Arial" w:eastAsia="宋体" w:hAnsi="Arial" w:cs="Arial" w:hint="eastAsia"/>
          <w:szCs w:val="21"/>
          <w:shd w:val="clear" w:color="auto" w:fill="EEF0F4"/>
        </w:rPr>
        <w:t>（多个函数）</w:t>
      </w:r>
    </w:p>
    <w:p w14:paraId="313103AF"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szCs w:val="21"/>
          <w:shd w:val="clear" w:color="auto" w:fill="EEF0F4"/>
        </w:rPr>
        <w:t>建立公共溢出区</w:t>
      </w:r>
    </w:p>
    <w:p w14:paraId="40672086" w14:textId="77777777" w:rsidR="00D57F84" w:rsidRDefault="00000000">
      <w:pPr>
        <w:pStyle w:val="1"/>
        <w:rPr>
          <w:rFonts w:ascii="Arial" w:eastAsia="Arial" w:hAnsi="Arial" w:cs="Arial"/>
          <w:sz w:val="24"/>
          <w:szCs w:val="24"/>
        </w:rPr>
      </w:pPr>
      <w:hyperlink r:id="rId11" w:tgtFrame="https://blog.csdn.net/qq_29966203/article/details/_blank" w:history="1">
        <w:bookmarkStart w:id="17" w:name="_Toc139963227"/>
        <w:r>
          <w:rPr>
            <w:rFonts w:hint="eastAsia"/>
          </w:rPr>
          <w:t>HashMap</w:t>
        </w:r>
      </w:hyperlink>
      <w:r>
        <w:rPr>
          <w:rFonts w:hint="eastAsia"/>
        </w:rPr>
        <w:t>的扩容</w:t>
      </w:r>
      <w:bookmarkEnd w:id="17"/>
    </w:p>
    <w:p w14:paraId="4F578740" w14:textId="77777777" w:rsidR="00D57F84" w:rsidRDefault="00000000">
      <w:pPr>
        <w:widowControl/>
        <w:spacing w:before="120"/>
        <w:ind w:left="120"/>
      </w:pPr>
      <w:r>
        <w:rPr>
          <w:rFonts w:ascii="Arial" w:eastAsia="Arial" w:hAnsi="Arial" w:cs="Arial"/>
          <w:sz w:val="24"/>
          <w:szCs w:val="24"/>
          <w:shd w:val="clear" w:color="auto" w:fill="FFFFFF"/>
        </w:rPr>
        <w:t>超过了Load Factor（负载因子）</w:t>
      </w:r>
      <w:r>
        <w:rPr>
          <w:rFonts w:ascii="Arial" w:eastAsia="宋体" w:hAnsi="Arial" w:cs="Arial" w:hint="eastAsia"/>
          <w:sz w:val="24"/>
          <w:szCs w:val="24"/>
          <w:shd w:val="clear" w:color="auto" w:fill="FFFFFF"/>
        </w:rPr>
        <w:t>，</w:t>
      </w:r>
      <w:r>
        <w:rPr>
          <w:rFonts w:ascii="Arial" w:eastAsia="Arial" w:hAnsi="Arial" w:cs="Arial"/>
          <w:sz w:val="24"/>
          <w:szCs w:val="24"/>
          <w:shd w:val="clear" w:color="auto" w:fill="FFFFFF"/>
        </w:rPr>
        <w:t>bucket容量扩充为原来的两倍，然后对每个结点重新计算哈希值</w:t>
      </w:r>
    </w:p>
    <w:p w14:paraId="6BEC8288" w14:textId="77777777" w:rsidR="00D57F84" w:rsidRDefault="00000000">
      <w:pPr>
        <w:pStyle w:val="1"/>
      </w:pPr>
      <w:bookmarkStart w:id="18" w:name="_Toc139963228"/>
      <w:proofErr w:type="spellStart"/>
      <w:r>
        <w:rPr>
          <w:rFonts w:hint="eastAsia"/>
        </w:rPr>
        <w:t>HashTable</w:t>
      </w:r>
      <w:proofErr w:type="spellEnd"/>
      <w:r>
        <w:rPr>
          <w:rFonts w:hint="eastAsia"/>
        </w:rPr>
        <w:t>、HashMap、HashSet区别（线程和NULL）</w:t>
      </w:r>
      <w:bookmarkEnd w:id="18"/>
    </w:p>
    <w:p w14:paraId="6B5884E7" w14:textId="77777777" w:rsidR="00D57F84" w:rsidRDefault="00000000">
      <w:pPr>
        <w:widowControl/>
        <w:shd w:val="clear" w:color="auto" w:fill="FFFFFF"/>
        <w:spacing w:after="360"/>
        <w:jc w:val="left"/>
        <w:rPr>
          <w:rFonts w:ascii="Arial" w:eastAsia="Arial" w:hAnsi="Arial" w:cs="Arial"/>
          <w:sz w:val="24"/>
          <w:szCs w:val="24"/>
        </w:rPr>
      </w:pPr>
      <w:r>
        <w:rPr>
          <w:rFonts w:ascii="Arial" w:eastAsia="Arial" w:hAnsi="Arial" w:cs="Arial" w:hint="eastAsia"/>
          <w:sz w:val="24"/>
          <w:szCs w:val="24"/>
        </w:rPr>
        <w:t>线程安全：</w:t>
      </w:r>
    </w:p>
    <w:p w14:paraId="3DEF8888" w14:textId="77777777" w:rsidR="00D57F84" w:rsidRDefault="00000000">
      <w:pPr>
        <w:widowControl/>
        <w:shd w:val="clear" w:color="auto" w:fill="FFFFFF"/>
        <w:spacing w:after="360"/>
        <w:jc w:val="left"/>
        <w:rPr>
          <w:rFonts w:ascii="Arial" w:eastAsia="宋体" w:hAnsi="Arial" w:cs="Arial"/>
          <w:sz w:val="24"/>
          <w:szCs w:val="24"/>
        </w:rPr>
      </w:pPr>
      <w:r>
        <w:rPr>
          <w:rFonts w:ascii="Arial" w:eastAsia="Arial" w:hAnsi="Arial" w:cs="Arial"/>
          <w:color w:val="4F4F4F"/>
          <w:szCs w:val="21"/>
          <w:shd w:val="clear" w:color="auto" w:fill="F7F7F7"/>
        </w:rPr>
        <w:t>是否可以插入NULL</w:t>
      </w:r>
      <w:r>
        <w:rPr>
          <w:rFonts w:ascii="Arial" w:eastAsia="宋体" w:hAnsi="Arial" w:cs="Arial" w:hint="eastAsia"/>
          <w:color w:val="4F4F4F"/>
          <w:szCs w:val="21"/>
          <w:shd w:val="clear" w:color="auto" w:fill="F7F7F7"/>
        </w:rPr>
        <w:t>：</w:t>
      </w:r>
    </w:p>
    <w:tbl>
      <w:tblPr>
        <w:tblW w:w="10680" w:type="dxa"/>
        <w:tblBorders>
          <w:top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60"/>
        <w:gridCol w:w="435"/>
        <w:gridCol w:w="3125"/>
        <w:gridCol w:w="856"/>
        <w:gridCol w:w="2704"/>
      </w:tblGrid>
      <w:tr w:rsidR="00D57F84" w14:paraId="02F5B3FB" w14:textId="77777777">
        <w:trPr>
          <w:tblHeader/>
        </w:trPr>
        <w:tc>
          <w:tcPr>
            <w:tcW w:w="3995" w:type="dxa"/>
            <w:gridSpan w:val="2"/>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29559190" w14:textId="77777777" w:rsidR="00D57F84" w:rsidRDefault="00000000">
            <w:pPr>
              <w:widowControl/>
              <w:spacing w:line="330" w:lineRule="atLeast"/>
              <w:jc w:val="center"/>
              <w:textAlignment w:val="center"/>
              <w:rPr>
                <w:rFonts w:ascii="Arial" w:eastAsia="Arial" w:hAnsi="Arial" w:cs="Arial"/>
                <w:b/>
                <w:bCs/>
                <w:color w:val="4F4F4F"/>
                <w:szCs w:val="21"/>
              </w:rPr>
            </w:pPr>
            <w:proofErr w:type="spellStart"/>
            <w:r>
              <w:rPr>
                <w:rFonts w:ascii="Arial" w:eastAsia="Arial" w:hAnsi="Arial" w:cs="Arial"/>
                <w:b/>
                <w:bCs/>
                <w:color w:val="4F4F4F"/>
                <w:kern w:val="0"/>
                <w:szCs w:val="21"/>
                <w:lang w:bidi="ar"/>
              </w:rPr>
              <w:lastRenderedPageBreak/>
              <w:t>HashTable</w:t>
            </w:r>
            <w:proofErr w:type="spellEnd"/>
          </w:p>
        </w:tc>
        <w:tc>
          <w:tcPr>
            <w:tcW w:w="3981" w:type="dxa"/>
            <w:gridSpan w:val="2"/>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52BE1814" w14:textId="77777777" w:rsidR="00D57F84" w:rsidRDefault="00000000">
            <w:pPr>
              <w:widowControl/>
              <w:spacing w:line="330" w:lineRule="atLeast"/>
              <w:jc w:val="center"/>
              <w:textAlignment w:val="center"/>
              <w:rPr>
                <w:rFonts w:ascii="Arial" w:eastAsia="Arial" w:hAnsi="Arial" w:cs="Arial"/>
                <w:b/>
                <w:bCs/>
                <w:color w:val="4F4F4F"/>
                <w:szCs w:val="21"/>
              </w:rPr>
            </w:pPr>
            <w:r>
              <w:rPr>
                <w:rFonts w:ascii="Arial" w:eastAsia="Arial" w:hAnsi="Arial" w:cs="Arial"/>
                <w:b/>
                <w:bCs/>
                <w:color w:val="4F4F4F"/>
                <w:kern w:val="0"/>
                <w:szCs w:val="21"/>
                <w:lang w:bidi="ar"/>
              </w:rPr>
              <w:t>HashMap</w:t>
            </w:r>
          </w:p>
        </w:tc>
        <w:tc>
          <w:tcPr>
            <w:tcW w:w="2704"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61AE9E24" w14:textId="77777777" w:rsidR="00D57F84" w:rsidRDefault="00000000">
            <w:pPr>
              <w:widowControl/>
              <w:spacing w:line="330" w:lineRule="atLeast"/>
              <w:jc w:val="center"/>
              <w:textAlignment w:val="center"/>
              <w:rPr>
                <w:rFonts w:ascii="Arial" w:eastAsia="Arial" w:hAnsi="Arial" w:cs="Arial"/>
                <w:b/>
                <w:bCs/>
                <w:color w:val="4F4F4F"/>
                <w:szCs w:val="21"/>
              </w:rPr>
            </w:pPr>
            <w:r>
              <w:rPr>
                <w:rFonts w:ascii="Arial" w:eastAsia="Arial" w:hAnsi="Arial" w:cs="Arial"/>
                <w:b/>
                <w:bCs/>
                <w:color w:val="4F4F4F"/>
                <w:kern w:val="0"/>
                <w:szCs w:val="21"/>
                <w:lang w:bidi="ar"/>
              </w:rPr>
              <w:t>HashSet</w:t>
            </w:r>
          </w:p>
        </w:tc>
      </w:tr>
      <w:tr w:rsidR="00D57F84" w14:paraId="32D61105" w14:textId="77777777">
        <w:tc>
          <w:tcPr>
            <w:tcW w:w="3995" w:type="dxa"/>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706630D" w14:textId="77777777" w:rsidR="00D57F84" w:rsidRDefault="00000000">
            <w:pPr>
              <w:widowControl/>
              <w:spacing w:line="330" w:lineRule="atLeast"/>
              <w:jc w:val="center"/>
              <w:textAlignment w:val="center"/>
              <w:rPr>
                <w:rFonts w:ascii="Arial" w:eastAsia="Arial" w:hAnsi="Arial" w:cs="Arial"/>
                <w:color w:val="4F4F4F"/>
                <w:szCs w:val="21"/>
              </w:rPr>
            </w:pPr>
            <w:r>
              <w:rPr>
                <w:rFonts w:ascii="Arial" w:eastAsia="Arial" w:hAnsi="Arial" w:cs="Arial"/>
                <w:color w:val="4F4F4F"/>
                <w:kern w:val="0"/>
                <w:szCs w:val="21"/>
                <w:lang w:bidi="ar"/>
              </w:rPr>
              <w:t>同步（synchronized）</w:t>
            </w:r>
          </w:p>
        </w:tc>
        <w:tc>
          <w:tcPr>
            <w:tcW w:w="3981" w:type="dxa"/>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3B12AC69" w14:textId="77777777" w:rsidR="00D57F84" w:rsidRDefault="00000000">
            <w:pPr>
              <w:widowControl/>
              <w:spacing w:line="330" w:lineRule="atLeast"/>
              <w:jc w:val="center"/>
              <w:textAlignment w:val="center"/>
              <w:rPr>
                <w:rFonts w:ascii="Arial" w:eastAsia="Arial" w:hAnsi="Arial" w:cs="Arial"/>
                <w:color w:val="4F4F4F"/>
                <w:szCs w:val="21"/>
              </w:rPr>
            </w:pPr>
            <w:r>
              <w:rPr>
                <w:rFonts w:ascii="Arial" w:eastAsia="Arial" w:hAnsi="Arial" w:cs="Arial"/>
                <w:color w:val="4F4F4F"/>
                <w:kern w:val="0"/>
                <w:szCs w:val="21"/>
                <w:lang w:bidi="ar"/>
              </w:rPr>
              <w:t>不同步</w:t>
            </w:r>
          </w:p>
        </w:tc>
        <w:tc>
          <w:tcPr>
            <w:tcW w:w="270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566D1BF3" w14:textId="77777777" w:rsidR="00D57F84" w:rsidRDefault="00000000">
            <w:pPr>
              <w:widowControl/>
              <w:spacing w:line="330" w:lineRule="atLeast"/>
              <w:jc w:val="center"/>
              <w:textAlignment w:val="center"/>
              <w:rPr>
                <w:rFonts w:ascii="Arial" w:eastAsia="Arial" w:hAnsi="Arial" w:cs="Arial"/>
                <w:color w:val="4F4F4F"/>
                <w:szCs w:val="21"/>
              </w:rPr>
            </w:pPr>
            <w:r>
              <w:rPr>
                <w:rFonts w:ascii="Arial" w:eastAsia="Arial" w:hAnsi="Arial" w:cs="Arial"/>
                <w:color w:val="4F4F4F"/>
                <w:kern w:val="0"/>
                <w:szCs w:val="21"/>
                <w:lang w:bidi="ar"/>
              </w:rPr>
              <w:t>不同步</w:t>
            </w:r>
          </w:p>
        </w:tc>
      </w:tr>
      <w:tr w:rsidR="00D57F84" w14:paraId="4BF36DDC" w14:textId="77777777">
        <w:tc>
          <w:tcPr>
            <w:tcW w:w="35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5957BB31" w14:textId="77777777" w:rsidR="00D57F84" w:rsidRDefault="00000000">
            <w:pPr>
              <w:widowControl/>
              <w:spacing w:line="330" w:lineRule="atLeast"/>
              <w:jc w:val="center"/>
              <w:textAlignment w:val="center"/>
              <w:rPr>
                <w:rFonts w:ascii="Arial" w:eastAsia="Arial" w:hAnsi="Arial" w:cs="Arial"/>
                <w:color w:val="4F4F4F"/>
                <w:szCs w:val="21"/>
              </w:rPr>
            </w:pPr>
            <w:r>
              <w:rPr>
                <w:rFonts w:ascii="Arial" w:eastAsia="Arial" w:hAnsi="Arial" w:cs="Arial"/>
                <w:color w:val="4F4F4F"/>
                <w:kern w:val="0"/>
                <w:szCs w:val="21"/>
                <w:lang w:bidi="ar"/>
              </w:rPr>
              <w:t>不可以</w:t>
            </w:r>
          </w:p>
        </w:tc>
        <w:tc>
          <w:tcPr>
            <w:tcW w:w="3560" w:type="dxa"/>
            <w:gridSpan w:val="2"/>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15B5207E" w14:textId="77777777" w:rsidR="00D57F84" w:rsidRDefault="00000000">
            <w:pPr>
              <w:widowControl/>
              <w:spacing w:line="330" w:lineRule="atLeast"/>
              <w:jc w:val="center"/>
              <w:textAlignment w:val="center"/>
              <w:rPr>
                <w:rFonts w:ascii="Arial" w:eastAsia="Arial" w:hAnsi="Arial" w:cs="Arial"/>
                <w:color w:val="4F4F4F"/>
                <w:szCs w:val="21"/>
              </w:rPr>
            </w:pPr>
            <w:r>
              <w:rPr>
                <w:rFonts w:ascii="Arial" w:eastAsia="Arial" w:hAnsi="Arial" w:cs="Arial"/>
                <w:color w:val="4F4F4F"/>
                <w:kern w:val="0"/>
                <w:szCs w:val="21"/>
                <w:lang w:bidi="ar"/>
              </w:rPr>
              <w:t>可以</w:t>
            </w:r>
          </w:p>
        </w:tc>
        <w:tc>
          <w:tcPr>
            <w:tcW w:w="3560" w:type="dxa"/>
            <w:gridSpan w:val="2"/>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60AC4582" w14:textId="77777777" w:rsidR="00D57F84" w:rsidRDefault="00000000">
            <w:pPr>
              <w:widowControl/>
              <w:spacing w:line="330" w:lineRule="atLeast"/>
              <w:jc w:val="center"/>
              <w:textAlignment w:val="center"/>
              <w:rPr>
                <w:rFonts w:ascii="Arial" w:eastAsia="Arial" w:hAnsi="Arial" w:cs="Arial"/>
                <w:color w:val="4F4F4F"/>
                <w:szCs w:val="21"/>
              </w:rPr>
            </w:pPr>
            <w:r>
              <w:rPr>
                <w:rFonts w:ascii="Arial" w:eastAsia="Arial" w:hAnsi="Arial" w:cs="Arial"/>
                <w:color w:val="4F4F4F"/>
                <w:kern w:val="0"/>
                <w:szCs w:val="21"/>
                <w:lang w:bidi="ar"/>
              </w:rPr>
              <w:t>可以</w:t>
            </w:r>
          </w:p>
        </w:tc>
      </w:tr>
    </w:tbl>
    <w:p w14:paraId="54CA5E66" w14:textId="77777777" w:rsidR="00D57F84" w:rsidRDefault="00D57F84">
      <w:pPr>
        <w:widowControl/>
        <w:shd w:val="clear" w:color="auto" w:fill="FFFFFF"/>
        <w:spacing w:after="360"/>
        <w:jc w:val="left"/>
        <w:rPr>
          <w:rFonts w:ascii="Arial" w:eastAsiaTheme="minorEastAsia" w:hAnsi="Arial" w:cs="Arial"/>
          <w:sz w:val="24"/>
          <w:szCs w:val="24"/>
        </w:rPr>
      </w:pPr>
    </w:p>
    <w:p w14:paraId="729441D9" w14:textId="0B4690AC" w:rsidR="00651E17" w:rsidRDefault="00651E17" w:rsidP="00651E17">
      <w:pPr>
        <w:pStyle w:val="1"/>
      </w:pPr>
      <w:bookmarkStart w:id="19" w:name="_Toc139963229"/>
      <w:proofErr w:type="spellStart"/>
      <w:r w:rsidRPr="00BA44A8">
        <w:rPr>
          <w:highlight w:val="yellow"/>
        </w:rPr>
        <w:t>ConcurrentHashMap</w:t>
      </w:r>
      <w:proofErr w:type="spellEnd"/>
      <w:r w:rsidR="00CA3F16" w:rsidRPr="00BA44A8">
        <w:rPr>
          <w:rFonts w:hint="eastAsia"/>
          <w:highlight w:val="yellow"/>
        </w:rPr>
        <w:t>用什么保证并发</w:t>
      </w:r>
      <w:bookmarkEnd w:id="19"/>
    </w:p>
    <w:p w14:paraId="3CAF1705" w14:textId="77777777" w:rsidR="00651E17" w:rsidRPr="00651E17" w:rsidRDefault="00651E17" w:rsidP="00651E17">
      <w:r w:rsidRPr="00651E17">
        <w:rPr>
          <w:rFonts w:hint="eastAsia"/>
        </w:rPr>
        <w:t>利用</w:t>
      </w:r>
      <w:proofErr w:type="spellStart"/>
      <w:r w:rsidRPr="00651E17">
        <w:t>CAS+Synchronized</w:t>
      </w:r>
      <w:proofErr w:type="spellEnd"/>
      <w:r w:rsidRPr="00651E17">
        <w:t>来保证并发更新的安全，底层依然采用数组+链表+红黑树的存储结构</w:t>
      </w:r>
    </w:p>
    <w:p w14:paraId="2412F7F4" w14:textId="77777777" w:rsidR="00651E17" w:rsidRDefault="00651E17">
      <w:pPr>
        <w:widowControl/>
        <w:shd w:val="clear" w:color="auto" w:fill="FFFFFF"/>
        <w:spacing w:after="360"/>
        <w:jc w:val="left"/>
        <w:rPr>
          <w:rFonts w:ascii="Arial" w:eastAsiaTheme="minorEastAsia" w:hAnsi="Arial" w:cs="Arial"/>
          <w:sz w:val="24"/>
          <w:szCs w:val="24"/>
        </w:rPr>
      </w:pPr>
    </w:p>
    <w:p w14:paraId="328C918A" w14:textId="7026C2B5" w:rsidR="00BA44A8" w:rsidRPr="00BA44A8" w:rsidRDefault="00BA44A8" w:rsidP="00BA44A8">
      <w:pPr>
        <w:widowControl/>
        <w:shd w:val="clear" w:color="auto" w:fill="FFFFFF"/>
        <w:spacing w:after="120"/>
        <w:jc w:val="left"/>
        <w:rPr>
          <w:rFonts w:ascii="Arial" w:eastAsiaTheme="minorEastAsia" w:hAnsi="Arial" w:cs="Arial"/>
          <w:sz w:val="24"/>
          <w:szCs w:val="24"/>
        </w:rPr>
      </w:pPr>
      <w:r w:rsidRPr="00BA44A8">
        <w:rPr>
          <w:rFonts w:ascii="Arial" w:eastAsiaTheme="minorEastAsia" w:hAnsi="Arial" w:cs="Arial" w:hint="eastAsia"/>
          <w:sz w:val="24"/>
          <w:szCs w:val="24"/>
        </w:rPr>
        <w:t>添加元素时首先会判断容器是否为空，</w:t>
      </w:r>
    </w:p>
    <w:p w14:paraId="17E339FA" w14:textId="25EF80A3" w:rsidR="00BA44A8" w:rsidRPr="00BA44A8" w:rsidRDefault="00BA44A8" w:rsidP="00BA44A8">
      <w:pPr>
        <w:widowControl/>
        <w:shd w:val="clear" w:color="auto" w:fill="FFFFFF"/>
        <w:spacing w:after="120"/>
        <w:jc w:val="left"/>
        <w:rPr>
          <w:rFonts w:ascii="Arial" w:eastAsiaTheme="minorEastAsia" w:hAnsi="Arial" w:cs="Arial"/>
          <w:sz w:val="24"/>
          <w:szCs w:val="24"/>
        </w:rPr>
      </w:pPr>
      <w:r w:rsidRPr="00BA44A8">
        <w:rPr>
          <w:rFonts w:ascii="Arial" w:eastAsiaTheme="minorEastAsia" w:hAnsi="Arial" w:cs="Arial" w:hint="eastAsia"/>
          <w:sz w:val="24"/>
          <w:szCs w:val="24"/>
        </w:rPr>
        <w:t>如果为空则使用</w:t>
      </w:r>
      <w:r w:rsidRPr="00BA44A8">
        <w:rPr>
          <w:rFonts w:ascii="Arial" w:eastAsiaTheme="minorEastAsia" w:hAnsi="Arial" w:cs="Arial"/>
          <w:sz w:val="24"/>
          <w:szCs w:val="24"/>
        </w:rPr>
        <w:t xml:space="preserve">    volatile    </w:t>
      </w:r>
      <w:r w:rsidRPr="00BA44A8">
        <w:rPr>
          <w:rFonts w:ascii="Arial" w:eastAsiaTheme="minorEastAsia" w:hAnsi="Arial" w:cs="Arial"/>
          <w:sz w:val="24"/>
          <w:szCs w:val="24"/>
        </w:rPr>
        <w:t>加</w:t>
      </w:r>
      <w:r w:rsidRPr="00BA44A8">
        <w:rPr>
          <w:rFonts w:ascii="Arial" w:eastAsiaTheme="minorEastAsia" w:hAnsi="Arial" w:cs="Arial"/>
          <w:sz w:val="24"/>
          <w:szCs w:val="24"/>
        </w:rPr>
        <w:t xml:space="preserve">   CAS    </w:t>
      </w:r>
      <w:r w:rsidRPr="00BA44A8">
        <w:rPr>
          <w:rFonts w:ascii="Arial" w:eastAsiaTheme="minorEastAsia" w:hAnsi="Arial" w:cs="Arial"/>
          <w:sz w:val="24"/>
          <w:szCs w:val="24"/>
        </w:rPr>
        <w:t>来初始化，</w:t>
      </w:r>
    </w:p>
    <w:p w14:paraId="77693F85" w14:textId="538EBCD8" w:rsidR="00BA44A8" w:rsidRPr="00BA44A8" w:rsidRDefault="00BA44A8" w:rsidP="00BA44A8">
      <w:pPr>
        <w:widowControl/>
        <w:shd w:val="clear" w:color="auto" w:fill="FFFFFF"/>
        <w:spacing w:after="120"/>
        <w:jc w:val="left"/>
        <w:rPr>
          <w:rFonts w:ascii="Arial" w:eastAsiaTheme="minorEastAsia" w:hAnsi="Arial" w:cs="Arial"/>
          <w:sz w:val="24"/>
          <w:szCs w:val="24"/>
        </w:rPr>
      </w:pPr>
      <w:r w:rsidRPr="00BA44A8">
        <w:rPr>
          <w:rFonts w:ascii="Arial" w:eastAsiaTheme="minorEastAsia" w:hAnsi="Arial" w:cs="Arial" w:hint="eastAsia"/>
          <w:sz w:val="24"/>
          <w:szCs w:val="24"/>
        </w:rPr>
        <w:t>如果容器不为空，则根据存储的元素计算该位置是否为空。</w:t>
      </w:r>
    </w:p>
    <w:p w14:paraId="4F9683BB" w14:textId="5EBCABA5" w:rsidR="00BA44A8" w:rsidRPr="00BA44A8" w:rsidRDefault="00BA44A8" w:rsidP="00BA44A8">
      <w:pPr>
        <w:widowControl/>
        <w:shd w:val="clear" w:color="auto" w:fill="FFFFFF"/>
        <w:spacing w:after="120"/>
        <w:jc w:val="left"/>
        <w:rPr>
          <w:rFonts w:ascii="Arial" w:eastAsiaTheme="minorEastAsia" w:hAnsi="Arial" w:cs="Arial"/>
          <w:sz w:val="24"/>
          <w:szCs w:val="24"/>
        </w:rPr>
      </w:pPr>
      <w:r w:rsidRPr="00BA44A8">
        <w:rPr>
          <w:rFonts w:ascii="Arial" w:eastAsiaTheme="minorEastAsia" w:hAnsi="Arial" w:cs="Arial" w:hint="eastAsia"/>
          <w:sz w:val="24"/>
          <w:szCs w:val="24"/>
        </w:rPr>
        <w:t>如果根据存储的元素计算结果为空则利用</w:t>
      </w:r>
      <w:r w:rsidRPr="00BA44A8">
        <w:rPr>
          <w:rFonts w:ascii="Arial" w:eastAsiaTheme="minorEastAsia" w:hAnsi="Arial" w:cs="Arial"/>
          <w:sz w:val="24"/>
          <w:szCs w:val="24"/>
        </w:rPr>
        <w:t xml:space="preserve">   CAS   </w:t>
      </w:r>
      <w:r w:rsidRPr="00BA44A8">
        <w:rPr>
          <w:rFonts w:ascii="Arial" w:eastAsiaTheme="minorEastAsia" w:hAnsi="Arial" w:cs="Arial"/>
          <w:sz w:val="24"/>
          <w:szCs w:val="24"/>
        </w:rPr>
        <w:t>设置该节点；</w:t>
      </w:r>
    </w:p>
    <w:p w14:paraId="6617D809" w14:textId="2CA20593" w:rsidR="00BA44A8" w:rsidRPr="00BA44A8" w:rsidRDefault="00BA44A8" w:rsidP="00BA44A8">
      <w:pPr>
        <w:widowControl/>
        <w:shd w:val="clear" w:color="auto" w:fill="FFFFFF"/>
        <w:spacing w:after="120"/>
        <w:jc w:val="left"/>
        <w:rPr>
          <w:rFonts w:ascii="Arial" w:eastAsiaTheme="minorEastAsia" w:hAnsi="Arial" w:cs="Arial"/>
          <w:sz w:val="24"/>
          <w:szCs w:val="24"/>
        </w:rPr>
      </w:pPr>
      <w:r w:rsidRPr="00BA44A8">
        <w:rPr>
          <w:rFonts w:ascii="Arial" w:eastAsiaTheme="minorEastAsia" w:hAnsi="Arial" w:cs="Arial" w:hint="eastAsia"/>
          <w:sz w:val="24"/>
          <w:szCs w:val="24"/>
        </w:rPr>
        <w:t>如果根据存储的元素计算</w:t>
      </w:r>
      <w:proofErr w:type="gramStart"/>
      <w:r w:rsidRPr="00BA44A8">
        <w:rPr>
          <w:rFonts w:ascii="Arial" w:eastAsiaTheme="minorEastAsia" w:hAnsi="Arial" w:cs="Arial" w:hint="eastAsia"/>
          <w:sz w:val="24"/>
          <w:szCs w:val="24"/>
        </w:rPr>
        <w:t>为空不为</w:t>
      </w:r>
      <w:proofErr w:type="gramEnd"/>
      <w:r w:rsidRPr="00BA44A8">
        <w:rPr>
          <w:rFonts w:ascii="Arial" w:eastAsiaTheme="minorEastAsia" w:hAnsi="Arial" w:cs="Arial" w:hint="eastAsia"/>
          <w:sz w:val="24"/>
          <w:szCs w:val="24"/>
        </w:rPr>
        <w:t>空，则使用</w:t>
      </w:r>
      <w:r w:rsidRPr="00BA44A8">
        <w:rPr>
          <w:rFonts w:ascii="Arial" w:eastAsiaTheme="minorEastAsia" w:hAnsi="Arial" w:cs="Arial"/>
          <w:sz w:val="24"/>
          <w:szCs w:val="24"/>
        </w:rPr>
        <w:t xml:space="preserve">  synchronized   </w:t>
      </w:r>
      <w:r w:rsidRPr="00BA44A8">
        <w:rPr>
          <w:rFonts w:ascii="Arial" w:eastAsiaTheme="minorEastAsia" w:hAnsi="Arial" w:cs="Arial"/>
          <w:sz w:val="24"/>
          <w:szCs w:val="24"/>
        </w:rPr>
        <w:t>，然后，遍历桶中的数据，并替换或新增节点到桶中，</w:t>
      </w:r>
    </w:p>
    <w:p w14:paraId="788E653A" w14:textId="130E01C2" w:rsidR="00BA44A8" w:rsidRPr="00BA44A8" w:rsidRDefault="00BA44A8" w:rsidP="00BA44A8">
      <w:pPr>
        <w:widowControl/>
        <w:shd w:val="clear" w:color="auto" w:fill="FFFFFF"/>
        <w:spacing w:after="120"/>
        <w:jc w:val="left"/>
        <w:rPr>
          <w:rFonts w:ascii="Arial" w:eastAsiaTheme="minorEastAsia" w:hAnsi="Arial" w:cs="Arial"/>
          <w:sz w:val="24"/>
          <w:szCs w:val="24"/>
        </w:rPr>
      </w:pPr>
      <w:r w:rsidRPr="00BA44A8">
        <w:rPr>
          <w:rFonts w:ascii="Arial" w:eastAsiaTheme="minorEastAsia" w:hAnsi="Arial" w:cs="Arial" w:hint="eastAsia"/>
          <w:sz w:val="24"/>
          <w:szCs w:val="24"/>
        </w:rPr>
        <w:t>最后再判断是否需要转为红黑树。这样就能保证并发访问时的线程安全了。</w:t>
      </w:r>
    </w:p>
    <w:p w14:paraId="09CE4AD3" w14:textId="77777777" w:rsidR="00BA44A8" w:rsidRDefault="00BA44A8" w:rsidP="00BA44A8">
      <w:pPr>
        <w:widowControl/>
        <w:shd w:val="clear" w:color="auto" w:fill="FFFFFF"/>
        <w:spacing w:after="120"/>
        <w:jc w:val="left"/>
        <w:rPr>
          <w:rFonts w:ascii="Arial" w:eastAsiaTheme="minorEastAsia" w:hAnsi="Arial" w:cs="Arial"/>
          <w:sz w:val="24"/>
          <w:szCs w:val="24"/>
        </w:rPr>
      </w:pPr>
      <w:r w:rsidRPr="00BA44A8">
        <w:rPr>
          <w:rFonts w:ascii="Arial" w:eastAsiaTheme="minorEastAsia" w:hAnsi="Arial" w:cs="Arial" w:hint="eastAsia"/>
          <w:sz w:val="24"/>
          <w:szCs w:val="24"/>
        </w:rPr>
        <w:t>如果把上面的执行用一句话归纳的话，就相当于是</w:t>
      </w:r>
      <w:proofErr w:type="spellStart"/>
      <w:r w:rsidRPr="00BA44A8">
        <w:rPr>
          <w:rFonts w:ascii="Arial" w:eastAsiaTheme="minorEastAsia" w:hAnsi="Arial" w:cs="Arial"/>
          <w:sz w:val="24"/>
          <w:szCs w:val="24"/>
        </w:rPr>
        <w:t>ConcurrentHashMap</w:t>
      </w:r>
      <w:proofErr w:type="spellEnd"/>
      <w:r w:rsidRPr="00BA44A8">
        <w:rPr>
          <w:rFonts w:ascii="Arial" w:eastAsiaTheme="minorEastAsia" w:hAnsi="Arial" w:cs="Arial"/>
          <w:sz w:val="24"/>
          <w:szCs w:val="24"/>
        </w:rPr>
        <w:t>通过对头结点加锁来保证线程安全的。</w:t>
      </w:r>
    </w:p>
    <w:p w14:paraId="01372119" w14:textId="77777777" w:rsidR="00BA44A8" w:rsidRDefault="00BA44A8" w:rsidP="00BA44A8">
      <w:pPr>
        <w:widowControl/>
        <w:shd w:val="clear" w:color="auto" w:fill="FFFFFF"/>
        <w:spacing w:after="120"/>
        <w:jc w:val="left"/>
        <w:rPr>
          <w:rFonts w:ascii="Arial" w:eastAsiaTheme="minorEastAsia" w:hAnsi="Arial" w:cs="Arial"/>
          <w:sz w:val="24"/>
          <w:szCs w:val="24"/>
        </w:rPr>
      </w:pPr>
    </w:p>
    <w:p w14:paraId="299BFC61" w14:textId="7B67ED9C" w:rsidR="00BA44A8" w:rsidRPr="00BA44A8" w:rsidRDefault="00BA44A8" w:rsidP="00BA44A8">
      <w:pPr>
        <w:widowControl/>
        <w:shd w:val="clear" w:color="auto" w:fill="FFFFFF"/>
        <w:spacing w:after="120"/>
        <w:jc w:val="left"/>
        <w:rPr>
          <w:rFonts w:ascii="Arial" w:eastAsiaTheme="minorEastAsia" w:hAnsi="Arial" w:cs="Arial"/>
          <w:sz w:val="24"/>
          <w:szCs w:val="24"/>
        </w:rPr>
      </w:pPr>
      <w:r>
        <w:rPr>
          <w:rFonts w:ascii="Arial" w:eastAsiaTheme="minorEastAsia" w:hAnsi="Arial" w:cs="Arial" w:hint="eastAsia"/>
          <w:sz w:val="24"/>
          <w:szCs w:val="24"/>
        </w:rPr>
        <w:t>为空用</w:t>
      </w:r>
      <w:r>
        <w:rPr>
          <w:rFonts w:ascii="Arial" w:eastAsiaTheme="minorEastAsia" w:hAnsi="Arial" w:cs="Arial" w:hint="eastAsia"/>
          <w:sz w:val="24"/>
          <w:szCs w:val="24"/>
        </w:rPr>
        <w:t>CAS</w:t>
      </w:r>
      <w:r>
        <w:rPr>
          <w:rFonts w:ascii="Arial" w:eastAsiaTheme="minorEastAsia" w:hAnsi="Arial" w:cs="Arial" w:hint="eastAsia"/>
          <w:sz w:val="24"/>
          <w:szCs w:val="24"/>
        </w:rPr>
        <w:t>，不为空用</w:t>
      </w:r>
      <w:r>
        <w:rPr>
          <w:rFonts w:ascii="Arial" w:eastAsiaTheme="minorEastAsia" w:hAnsi="Arial" w:cs="Arial" w:hint="eastAsia"/>
          <w:sz w:val="24"/>
          <w:szCs w:val="24"/>
        </w:rPr>
        <w:t>synchronized</w:t>
      </w:r>
    </w:p>
    <w:p w14:paraId="06BF1D04" w14:textId="77777777" w:rsidR="00D57F84" w:rsidRDefault="00000000">
      <w:pPr>
        <w:pStyle w:val="2"/>
        <w:keepNext w:val="0"/>
        <w:keepLines w:val="0"/>
        <w:widowControl/>
        <w:shd w:val="clear" w:color="auto" w:fill="FFFFFF"/>
        <w:spacing w:before="360" w:after="120" w:line="450" w:lineRule="atLeast"/>
        <w:rPr>
          <w:rFonts w:ascii="微软雅黑" w:eastAsia="微软雅黑" w:hAnsi="微软雅黑" w:cs="微软雅黑"/>
          <w:color w:val="4F4F4F"/>
          <w:sz w:val="30"/>
          <w:szCs w:val="30"/>
          <w:shd w:val="clear" w:color="auto" w:fill="FFFFFF"/>
        </w:rPr>
      </w:pPr>
      <w:proofErr w:type="spellStart"/>
      <w:r>
        <w:rPr>
          <w:rFonts w:ascii="微软雅黑" w:eastAsia="微软雅黑" w:hAnsi="微软雅黑" w:cs="微软雅黑" w:hint="eastAsia"/>
          <w:color w:val="4F4F4F"/>
          <w:sz w:val="30"/>
          <w:szCs w:val="30"/>
          <w:shd w:val="clear" w:color="auto" w:fill="FFFFFF"/>
        </w:rPr>
        <w:t>ArrayList</w:t>
      </w:r>
      <w:proofErr w:type="spellEnd"/>
      <w:r>
        <w:rPr>
          <w:rFonts w:ascii="微软雅黑" w:eastAsia="微软雅黑" w:hAnsi="微软雅黑" w:cs="微软雅黑" w:hint="eastAsia"/>
          <w:color w:val="4F4F4F"/>
          <w:sz w:val="30"/>
          <w:szCs w:val="30"/>
          <w:shd w:val="clear" w:color="auto" w:fill="FFFFFF"/>
        </w:rPr>
        <w:t>的动态扩容机制</w:t>
      </w:r>
    </w:p>
    <w:p w14:paraId="6CC8DFF8" w14:textId="77777777" w:rsidR="00D57F84" w:rsidRDefault="00D57F84"/>
    <w:p w14:paraId="71450BCD" w14:textId="77777777" w:rsidR="00D57F84" w:rsidRDefault="00000000">
      <w:pPr>
        <w:widowControl/>
        <w:shd w:val="clear" w:color="auto" w:fill="FFFFFF"/>
        <w:spacing w:after="360"/>
        <w:jc w:val="left"/>
        <w:rPr>
          <w:rFonts w:ascii="Arial" w:eastAsia="宋体" w:hAnsi="Arial" w:cs="Arial"/>
          <w:sz w:val="24"/>
          <w:szCs w:val="24"/>
        </w:rPr>
      </w:pPr>
      <w:r>
        <w:rPr>
          <w:rFonts w:ascii="Arial" w:eastAsia="Arial" w:hAnsi="Arial" w:cs="Arial"/>
          <w:sz w:val="24"/>
          <w:szCs w:val="24"/>
          <w:shd w:val="clear" w:color="auto" w:fill="FFFFFF"/>
        </w:rPr>
        <w:t>按原容量的1.5倍进行扩容</w:t>
      </w:r>
      <w:r>
        <w:rPr>
          <w:rFonts w:ascii="Arial" w:eastAsia="宋体" w:hAnsi="Arial" w:cs="Arial" w:hint="eastAsia"/>
          <w:sz w:val="24"/>
          <w:szCs w:val="24"/>
          <w:shd w:val="clear" w:color="auto" w:fill="FFFFFF"/>
        </w:rPr>
        <w:t>拷贝到新数组</w:t>
      </w:r>
    </w:p>
    <w:p w14:paraId="00E2A818" w14:textId="77777777" w:rsidR="00D57F84" w:rsidRDefault="00000000">
      <w:pPr>
        <w:pStyle w:val="1"/>
      </w:pPr>
      <w:bookmarkStart w:id="20" w:name="_Toc139963230"/>
      <w:r>
        <w:rPr>
          <w:rFonts w:hint="eastAsia"/>
        </w:rPr>
        <w:t>第七章 设计模式</w:t>
      </w:r>
      <w:bookmarkEnd w:id="20"/>
    </w:p>
    <w:p w14:paraId="1257547F" w14:textId="77777777" w:rsidR="00D57F84" w:rsidRDefault="00000000">
      <w:pPr>
        <w:pStyle w:val="1"/>
      </w:pPr>
      <w:bookmarkStart w:id="21" w:name="_Toc139963231"/>
      <w:r w:rsidRPr="006F6337">
        <w:rPr>
          <w:highlight w:val="yellow"/>
        </w:rPr>
        <w:t>设计模式</w:t>
      </w:r>
      <w:bookmarkEnd w:id="21"/>
    </w:p>
    <w:p w14:paraId="3B515352" w14:textId="378D5082" w:rsidR="00D57F84" w:rsidRDefault="00000000">
      <w:r>
        <w:t>创建型：单例</w:t>
      </w:r>
      <w:r w:rsidR="00776722">
        <w:rPr>
          <w:rFonts w:hint="eastAsia"/>
        </w:rPr>
        <w:t>（饿汉式、懒汉式、</w:t>
      </w:r>
      <w:r w:rsidR="00776722" w:rsidRPr="00776722">
        <w:t>volatile</w:t>
      </w:r>
      <w:r w:rsidR="00776722">
        <w:rPr>
          <w:rFonts w:hint="eastAsia"/>
        </w:rPr>
        <w:t>+双重校验锁懒汉式）</w:t>
      </w:r>
    </w:p>
    <w:p w14:paraId="39F64532" w14:textId="77777777" w:rsidR="00D57F84" w:rsidRDefault="00000000">
      <w:r>
        <w:lastRenderedPageBreak/>
        <w:t>结构型：适配器</w:t>
      </w:r>
    </w:p>
    <w:p w14:paraId="37C96D93" w14:textId="3DD197D0" w:rsidR="00D57F84" w:rsidRDefault="00000000">
      <w:r>
        <w:t>行为型：</w:t>
      </w:r>
      <w:r w:rsidR="00337532">
        <w:rPr>
          <w:rFonts w:hint="eastAsia"/>
        </w:rPr>
        <w:t>责任链</w:t>
      </w:r>
    </w:p>
    <w:p w14:paraId="457D7525" w14:textId="77777777" w:rsidR="00D57F84" w:rsidRDefault="00D57F84">
      <w:pPr>
        <w:widowControl/>
        <w:shd w:val="clear" w:color="auto" w:fill="FFFFFF"/>
        <w:spacing w:after="360"/>
        <w:jc w:val="left"/>
        <w:rPr>
          <w:rFonts w:ascii="Arial" w:eastAsia="Arial" w:hAnsi="Arial" w:cs="Arial"/>
          <w:sz w:val="24"/>
          <w:szCs w:val="24"/>
        </w:rPr>
      </w:pPr>
    </w:p>
    <w:p w14:paraId="7903F6FC" w14:textId="77777777" w:rsidR="00D57F84" w:rsidRDefault="00000000">
      <w:pPr>
        <w:pStyle w:val="1"/>
      </w:pPr>
      <w:bookmarkStart w:id="22" w:name="_Toc139963232"/>
      <w:r>
        <w:rPr>
          <w:rFonts w:hint="eastAsia"/>
        </w:rPr>
        <w:t>第九章 Java I/O与NIO</w:t>
      </w:r>
      <w:bookmarkEnd w:id="22"/>
    </w:p>
    <w:p w14:paraId="59241C8A" w14:textId="00931584" w:rsidR="00577B5B" w:rsidRPr="00577B5B" w:rsidRDefault="00577B5B" w:rsidP="00577B5B">
      <w:pPr>
        <w:pStyle w:val="1"/>
      </w:pPr>
      <w:bookmarkStart w:id="23" w:name="_Toc139963233"/>
      <w:r>
        <w:rPr>
          <w:rFonts w:hint="eastAsia"/>
        </w:rPr>
        <w:t>Java</w:t>
      </w:r>
      <w:r>
        <w:t xml:space="preserve"> </w:t>
      </w:r>
      <w:r>
        <w:rPr>
          <w:rFonts w:hint="eastAsia"/>
        </w:rPr>
        <w:t>IO字节和字符分别有什么类</w:t>
      </w:r>
      <w:bookmarkEnd w:id="23"/>
    </w:p>
    <w:p w14:paraId="02F77230" w14:textId="77777777" w:rsidR="00577B5B" w:rsidRDefault="00577B5B" w:rsidP="00577B5B">
      <w:pPr>
        <w:widowControl/>
        <w:shd w:val="clear" w:color="auto" w:fill="FFFFFF"/>
        <w:spacing w:after="360"/>
        <w:jc w:val="left"/>
        <w:rPr>
          <w:rFonts w:ascii="Arial" w:eastAsia="Arial" w:hAnsi="Arial" w:cs="Arial"/>
          <w:sz w:val="24"/>
          <w:szCs w:val="24"/>
        </w:rPr>
      </w:pPr>
      <w:r>
        <w:rPr>
          <w:rFonts w:ascii="宋体" w:eastAsia="宋体" w:hAnsi="宋体" w:hint="eastAsia"/>
          <w:sz w:val="24"/>
          <w:szCs w:val="24"/>
        </w:rPr>
        <w:t>字符流</w:t>
      </w:r>
    </w:p>
    <w:p w14:paraId="69E44D6A" w14:textId="77777777" w:rsidR="00577B5B" w:rsidRDefault="00577B5B" w:rsidP="00577B5B">
      <w:pPr>
        <w:widowControl/>
        <w:shd w:val="clear" w:color="auto" w:fill="FFFFFF"/>
        <w:spacing w:after="360"/>
        <w:jc w:val="left"/>
        <w:rPr>
          <w:rFonts w:ascii="Arial" w:eastAsia="宋体" w:hAnsi="Arial" w:cs="Arial"/>
          <w:sz w:val="24"/>
          <w:szCs w:val="24"/>
        </w:rPr>
      </w:pPr>
      <w:r>
        <w:rPr>
          <w:rFonts w:ascii="Arial" w:eastAsia="Arial" w:hAnsi="Arial" w:cs="Arial"/>
          <w:color w:val="4D4D4D"/>
          <w:sz w:val="24"/>
          <w:szCs w:val="24"/>
          <w:shd w:val="clear" w:color="auto" w:fill="FFFFFF"/>
        </w:rPr>
        <w:t>Reader</w:t>
      </w:r>
      <w:r>
        <w:rPr>
          <w:rFonts w:ascii="Arial" w:eastAsia="宋体" w:hAnsi="Arial" w:cs="Arial" w:hint="eastAsia"/>
          <w:color w:val="4D4D4D"/>
          <w:sz w:val="24"/>
          <w:szCs w:val="24"/>
          <w:shd w:val="clear" w:color="auto" w:fill="FFFFFF"/>
        </w:rPr>
        <w:t>，</w:t>
      </w:r>
      <w:r>
        <w:rPr>
          <w:rFonts w:ascii="Arial" w:eastAsia="Arial" w:hAnsi="Arial" w:cs="Arial"/>
          <w:color w:val="4D4D4D"/>
          <w:sz w:val="24"/>
          <w:szCs w:val="24"/>
          <w:shd w:val="clear" w:color="auto" w:fill="FFFFFF"/>
        </w:rPr>
        <w:t>Writer</w:t>
      </w:r>
    </w:p>
    <w:p w14:paraId="28272CFD" w14:textId="77777777" w:rsidR="00D57F84" w:rsidRDefault="00000000">
      <w:pPr>
        <w:widowControl/>
        <w:shd w:val="clear" w:color="auto" w:fill="FFFFFF"/>
        <w:spacing w:after="360"/>
        <w:jc w:val="left"/>
        <w:rPr>
          <w:rFonts w:ascii="Arial" w:eastAsia="宋体" w:hAnsi="Arial" w:cs="Arial"/>
          <w:color w:val="4D4D4D"/>
          <w:sz w:val="24"/>
          <w:szCs w:val="24"/>
          <w:shd w:val="clear" w:color="auto" w:fill="FFFFFF"/>
        </w:rPr>
      </w:pPr>
      <w:r>
        <w:rPr>
          <w:rFonts w:ascii="Arial" w:eastAsia="宋体" w:hAnsi="Arial" w:cs="Arial" w:hint="eastAsia"/>
          <w:color w:val="4D4D4D"/>
          <w:sz w:val="24"/>
          <w:szCs w:val="24"/>
          <w:shd w:val="clear" w:color="auto" w:fill="FFFFFF"/>
        </w:rPr>
        <w:t>字节流</w:t>
      </w:r>
    </w:p>
    <w:p w14:paraId="01F5C11A" w14:textId="77777777" w:rsidR="00D57F84" w:rsidRDefault="00000000">
      <w:pPr>
        <w:widowControl/>
        <w:shd w:val="clear" w:color="auto" w:fill="FFFFFF"/>
        <w:spacing w:after="360"/>
        <w:jc w:val="left"/>
        <w:rPr>
          <w:rFonts w:ascii="Arial" w:eastAsia="Arial" w:hAnsi="Arial" w:cs="Arial"/>
          <w:sz w:val="24"/>
          <w:szCs w:val="24"/>
        </w:rPr>
      </w:pPr>
      <w:proofErr w:type="spellStart"/>
      <w:proofErr w:type="gramStart"/>
      <w:r>
        <w:rPr>
          <w:rFonts w:ascii="Arial" w:eastAsia="Arial" w:hAnsi="Arial" w:cs="Arial"/>
          <w:color w:val="4D4D4D"/>
          <w:sz w:val="24"/>
          <w:szCs w:val="24"/>
          <w:shd w:val="clear" w:color="auto" w:fill="FFFFFF"/>
        </w:rPr>
        <w:t>InputStream,OutputStream</w:t>
      </w:r>
      <w:proofErr w:type="spellEnd"/>
      <w:proofErr w:type="gramEnd"/>
    </w:p>
    <w:p w14:paraId="2465B501" w14:textId="77777777" w:rsidR="00D57F84" w:rsidRDefault="00000000">
      <w:pPr>
        <w:pStyle w:val="1"/>
        <w:numPr>
          <w:ilvl w:val="0"/>
          <w:numId w:val="5"/>
        </w:numPr>
      </w:pPr>
      <w:bookmarkStart w:id="24" w:name="_Toc139963234"/>
      <w:r>
        <w:rPr>
          <w:rFonts w:hint="eastAsia"/>
        </w:rPr>
        <w:t>多线程</w:t>
      </w:r>
      <w:bookmarkEnd w:id="24"/>
    </w:p>
    <w:p w14:paraId="6CDDB762" w14:textId="253DEED2" w:rsidR="00651E17" w:rsidRDefault="00651E17" w:rsidP="00113ED0">
      <w:pPr>
        <w:pStyle w:val="1"/>
      </w:pPr>
      <w:bookmarkStart w:id="25" w:name="_Toc139963235"/>
      <w:r>
        <w:rPr>
          <w:rFonts w:hint="eastAsia"/>
        </w:rPr>
        <w:t>同步、异步、互斥、并行、并发</w:t>
      </w:r>
      <w:r w:rsidR="00113ED0">
        <w:rPr>
          <w:rFonts w:hint="eastAsia"/>
        </w:rPr>
        <w:t>都是什么意思？</w:t>
      </w:r>
      <w:bookmarkEnd w:id="25"/>
    </w:p>
    <w:p w14:paraId="7685BFF5" w14:textId="11B96875" w:rsidR="00113ED0" w:rsidRDefault="00113ED0" w:rsidP="00113ED0">
      <w:r>
        <w:rPr>
          <w:rFonts w:hint="eastAsia"/>
        </w:rPr>
        <w:t>同步：进程必须顺序执行</w:t>
      </w:r>
    </w:p>
    <w:p w14:paraId="2C038D0A" w14:textId="6697D290" w:rsidR="00113ED0" w:rsidRDefault="00113ED0" w:rsidP="00113ED0">
      <w:r>
        <w:rPr>
          <w:rFonts w:hint="eastAsia"/>
        </w:rPr>
        <w:t>异步：线程不需要顺序等待，可以去</w:t>
      </w:r>
      <w:proofErr w:type="gramStart"/>
      <w:r>
        <w:rPr>
          <w:rFonts w:hint="eastAsia"/>
        </w:rPr>
        <w:t>做别</w:t>
      </w:r>
      <w:proofErr w:type="gramEnd"/>
      <w:r>
        <w:rPr>
          <w:rFonts w:hint="eastAsia"/>
        </w:rPr>
        <w:t>的事情</w:t>
      </w:r>
    </w:p>
    <w:p w14:paraId="6E2F4300" w14:textId="501B9796" w:rsidR="00113ED0" w:rsidRDefault="00113ED0" w:rsidP="00113ED0">
      <w:r>
        <w:rPr>
          <w:rFonts w:hint="eastAsia"/>
        </w:rPr>
        <w:t>互斥：</w:t>
      </w:r>
      <w:r w:rsidR="00740731">
        <w:rPr>
          <w:rFonts w:hint="eastAsia"/>
        </w:rPr>
        <w:t>进程不能同时进行</w:t>
      </w:r>
    </w:p>
    <w:p w14:paraId="4191155D" w14:textId="17F2FA1C" w:rsidR="00113ED0" w:rsidRDefault="00113ED0" w:rsidP="00113ED0">
      <w:r>
        <w:rPr>
          <w:rFonts w:hint="eastAsia"/>
        </w:rPr>
        <w:t>并行：多处理器同时进行</w:t>
      </w:r>
    </w:p>
    <w:p w14:paraId="60FA6690" w14:textId="49AE0270" w:rsidR="00113ED0" w:rsidRPr="00651E17" w:rsidRDefault="00113ED0" w:rsidP="00113ED0">
      <w:r>
        <w:rPr>
          <w:rFonts w:hint="eastAsia"/>
        </w:rPr>
        <w:t>并发：</w:t>
      </w:r>
      <w:r w:rsidR="00740731">
        <w:rPr>
          <w:rFonts w:hint="eastAsia"/>
        </w:rPr>
        <w:t>单处理器多任务同时进行</w:t>
      </w:r>
    </w:p>
    <w:p w14:paraId="15FB33AE" w14:textId="77777777" w:rsidR="00113ED0" w:rsidRPr="00113ED0" w:rsidRDefault="00113ED0" w:rsidP="00113ED0"/>
    <w:p w14:paraId="10D12A82" w14:textId="77777777" w:rsidR="00D57F84" w:rsidRDefault="00000000">
      <w:pPr>
        <w:pStyle w:val="1"/>
      </w:pPr>
      <w:bookmarkStart w:id="26" w:name="_Toc139963236"/>
      <w:r w:rsidRPr="007A64BF">
        <w:rPr>
          <w:rFonts w:hint="eastAsia"/>
          <w:highlight w:val="yellow"/>
        </w:rPr>
        <w:t>线程状态</w:t>
      </w:r>
      <w:bookmarkEnd w:id="26"/>
    </w:p>
    <w:p w14:paraId="4358731A" w14:textId="77777777" w:rsidR="00D57F84" w:rsidRDefault="00000000">
      <w:pPr>
        <w:numPr>
          <w:ilvl w:val="0"/>
          <w:numId w:val="6"/>
        </w:numPr>
      </w:pPr>
      <w:r>
        <w:rPr>
          <w:rFonts w:hint="eastAsia"/>
        </w:rPr>
        <w:t>新建（New）</w:t>
      </w:r>
    </w:p>
    <w:p w14:paraId="334476ED" w14:textId="77777777" w:rsidR="00D57F84" w:rsidRDefault="00000000">
      <w:pPr>
        <w:numPr>
          <w:ilvl w:val="0"/>
          <w:numId w:val="6"/>
        </w:numPr>
      </w:pPr>
      <w:r>
        <w:rPr>
          <w:rFonts w:hint="eastAsia"/>
        </w:rPr>
        <w:t>可运行（Runnable）</w:t>
      </w:r>
    </w:p>
    <w:p w14:paraId="64932AB4" w14:textId="77777777" w:rsidR="00D57F84" w:rsidRDefault="00000000">
      <w:pPr>
        <w:numPr>
          <w:ilvl w:val="0"/>
          <w:numId w:val="6"/>
        </w:numPr>
      </w:pPr>
      <w:r>
        <w:rPr>
          <w:rFonts w:hint="eastAsia"/>
        </w:rPr>
        <w:t>阻塞（Blocked）</w:t>
      </w:r>
    </w:p>
    <w:p w14:paraId="7CDA159A" w14:textId="77777777" w:rsidR="00D57F84" w:rsidRDefault="00000000">
      <w:pPr>
        <w:numPr>
          <w:ilvl w:val="0"/>
          <w:numId w:val="6"/>
        </w:numPr>
      </w:pPr>
      <w:r>
        <w:rPr>
          <w:rFonts w:hint="eastAsia"/>
        </w:rPr>
        <w:t>无限期等待（Waiting）：</w:t>
      </w:r>
      <w:proofErr w:type="spellStart"/>
      <w:r>
        <w:t>Object.wait</w:t>
      </w:r>
      <w:proofErr w:type="spellEnd"/>
      <w:r>
        <w:t>() </w:t>
      </w:r>
      <w:r>
        <w:rPr>
          <w:rFonts w:hint="eastAsia"/>
        </w:rPr>
        <w:t>、</w:t>
      </w:r>
      <w:proofErr w:type="spellStart"/>
      <w:r>
        <w:t>Thread.</w:t>
      </w:r>
      <w:proofErr w:type="gramStart"/>
      <w:r>
        <w:t>join</w:t>
      </w:r>
      <w:proofErr w:type="spellEnd"/>
      <w:r>
        <w:t>(</w:t>
      </w:r>
      <w:proofErr w:type="gramEnd"/>
      <w:r>
        <w:t>) </w:t>
      </w:r>
    </w:p>
    <w:p w14:paraId="557BA975" w14:textId="77777777" w:rsidR="00D57F84" w:rsidRDefault="00000000">
      <w:pPr>
        <w:numPr>
          <w:ilvl w:val="0"/>
          <w:numId w:val="6"/>
        </w:numPr>
      </w:pPr>
      <w:r>
        <w:rPr>
          <w:rFonts w:hint="eastAsia"/>
        </w:rPr>
        <w:t>限期等待（Timed Waiting）：</w:t>
      </w:r>
      <w:proofErr w:type="spellStart"/>
      <w:r>
        <w:t>Thread.sleep</w:t>
      </w:r>
      <w:proofErr w:type="spellEnd"/>
      <w:r>
        <w:t>() </w:t>
      </w:r>
      <w:r>
        <w:rPr>
          <w:rFonts w:hint="eastAsia"/>
        </w:rPr>
        <w:t>、</w:t>
      </w:r>
      <w:r>
        <w:t> </w:t>
      </w:r>
      <w:proofErr w:type="spellStart"/>
      <w:r>
        <w:t>Object.wait</w:t>
      </w:r>
      <w:proofErr w:type="spellEnd"/>
      <w:r>
        <w:t>(</w:t>
      </w:r>
      <w:r>
        <w:rPr>
          <w:rFonts w:hint="eastAsia"/>
        </w:rPr>
        <w:t>xxx</w:t>
      </w:r>
      <w:r>
        <w:t>) </w:t>
      </w:r>
      <w:r>
        <w:rPr>
          <w:rFonts w:hint="eastAsia"/>
        </w:rPr>
        <w:t>、</w:t>
      </w:r>
      <w:proofErr w:type="spellStart"/>
      <w:r>
        <w:t>Thread.join</w:t>
      </w:r>
      <w:proofErr w:type="spellEnd"/>
      <w:r>
        <w:t>(</w:t>
      </w:r>
      <w:r>
        <w:rPr>
          <w:rFonts w:hint="eastAsia"/>
        </w:rPr>
        <w:t>xxx</w:t>
      </w:r>
      <w:r>
        <w:t>)</w:t>
      </w:r>
    </w:p>
    <w:p w14:paraId="0420D8BB" w14:textId="77777777" w:rsidR="00D57F84" w:rsidRDefault="00000000">
      <w:pPr>
        <w:numPr>
          <w:ilvl w:val="0"/>
          <w:numId w:val="6"/>
        </w:numPr>
      </w:pPr>
      <w:r>
        <w:lastRenderedPageBreak/>
        <w:t>死亡（Terminated）</w:t>
      </w:r>
    </w:p>
    <w:p w14:paraId="7B272EA2" w14:textId="77777777" w:rsidR="00D57F84" w:rsidRDefault="00D57F84">
      <w:pPr>
        <w:widowControl/>
        <w:tabs>
          <w:tab w:val="left" w:pos="720"/>
        </w:tabs>
        <w:spacing w:before="120"/>
        <w:rPr>
          <w:rFonts w:ascii="Arial" w:eastAsia="宋体" w:hAnsi="Arial" w:cs="Arial"/>
          <w:sz w:val="24"/>
          <w:szCs w:val="24"/>
          <w:shd w:val="clear" w:color="auto" w:fill="FFFFFF"/>
        </w:rPr>
      </w:pPr>
    </w:p>
    <w:p w14:paraId="2934FF9A" w14:textId="3D8B0BB3" w:rsidR="00D57F84" w:rsidRDefault="006C0F8C">
      <w:pPr>
        <w:pStyle w:val="1"/>
      </w:pPr>
      <w:bookmarkStart w:id="27" w:name="_Toc139963237"/>
      <w:proofErr w:type="spellStart"/>
      <w:r>
        <w:rPr>
          <w:rFonts w:hint="eastAsia"/>
        </w:rPr>
        <w:t>Thread</w:t>
      </w:r>
      <w:r>
        <w:t>.</w:t>
      </w:r>
      <w:r>
        <w:rPr>
          <w:rFonts w:hint="eastAsia"/>
        </w:rPr>
        <w:t>Start</w:t>
      </w:r>
      <w:proofErr w:type="spellEnd"/>
      <w:r>
        <w:rPr>
          <w:rFonts w:hint="eastAsia"/>
        </w:rPr>
        <w:t>和run的区别</w:t>
      </w:r>
      <w:bookmarkEnd w:id="27"/>
    </w:p>
    <w:p w14:paraId="713E8F6F" w14:textId="77777777" w:rsidR="00D57F84" w:rsidRDefault="00000000">
      <w:pPr>
        <w:widowControl/>
        <w:numPr>
          <w:ilvl w:val="0"/>
          <w:numId w:val="7"/>
        </w:numPr>
        <w:spacing w:before="120" w:line="330" w:lineRule="atLeast"/>
        <w:ind w:left="480"/>
      </w:pPr>
      <w:proofErr w:type="spellStart"/>
      <w:r>
        <w:rPr>
          <w:rFonts w:ascii="Arial" w:eastAsia="Arial" w:hAnsi="Arial" w:cs="Arial"/>
          <w:szCs w:val="21"/>
        </w:rPr>
        <w:t>Thread.start</w:t>
      </w:r>
      <w:proofErr w:type="spellEnd"/>
      <w:r>
        <w:rPr>
          <w:rFonts w:ascii="Arial" w:eastAsia="Arial" w:hAnsi="Arial" w:cs="Arial"/>
          <w:szCs w:val="21"/>
        </w:rPr>
        <w:t>()：创建了新的线程，在新的线程中执行</w:t>
      </w:r>
    </w:p>
    <w:p w14:paraId="08118306" w14:textId="77777777" w:rsidR="00D57F84" w:rsidRDefault="00000000">
      <w:pPr>
        <w:widowControl/>
        <w:numPr>
          <w:ilvl w:val="0"/>
          <w:numId w:val="7"/>
        </w:numPr>
        <w:spacing w:before="120" w:line="330" w:lineRule="atLeast"/>
        <w:ind w:left="480"/>
      </w:pPr>
      <w:proofErr w:type="spellStart"/>
      <w:r>
        <w:rPr>
          <w:rFonts w:ascii="Arial" w:eastAsia="Arial" w:hAnsi="Arial" w:cs="Arial"/>
          <w:szCs w:val="21"/>
        </w:rPr>
        <w:t>Thread.run</w:t>
      </w:r>
      <w:proofErr w:type="spellEnd"/>
      <w:r>
        <w:rPr>
          <w:rFonts w:ascii="Arial" w:eastAsia="Arial" w:hAnsi="Arial" w:cs="Arial"/>
          <w:szCs w:val="21"/>
        </w:rPr>
        <w:t>()：在主线程中执行该方法，和调用普通方法一样</w:t>
      </w:r>
    </w:p>
    <w:p w14:paraId="22DC2DA9" w14:textId="77777777" w:rsidR="00D57F84" w:rsidRDefault="00D57F84"/>
    <w:p w14:paraId="73D073E0" w14:textId="77777777" w:rsidR="00D57F84" w:rsidRDefault="00000000">
      <w:pPr>
        <w:pStyle w:val="1"/>
      </w:pPr>
      <w:bookmarkStart w:id="28" w:name="_Toc139963238"/>
      <w:r>
        <w:rPr>
          <w:rFonts w:hint="eastAsia"/>
        </w:rPr>
        <w:t>创建线程 3 种方式</w:t>
      </w:r>
      <w:bookmarkEnd w:id="28"/>
    </w:p>
    <w:p w14:paraId="1EFA3D28" w14:textId="77777777" w:rsidR="00D57F84" w:rsidRDefault="00543495">
      <w:r>
        <w:rPr>
          <w:rFonts w:hint="eastAsia"/>
        </w:rPr>
        <w:t>实现</w:t>
      </w:r>
      <w:r>
        <w:t>Runnable</w:t>
      </w:r>
      <w:r>
        <w:rPr>
          <w:rFonts w:hint="eastAsia"/>
        </w:rPr>
        <w:t>接口</w:t>
      </w:r>
    </w:p>
    <w:p w14:paraId="0108E6DA" w14:textId="77777777" w:rsidR="00D57F84" w:rsidRDefault="00543495">
      <w:r>
        <w:rPr>
          <w:rFonts w:hint="eastAsia"/>
        </w:rPr>
        <w:t>实现</w:t>
      </w:r>
      <w:r>
        <w:t>Callable</w:t>
      </w:r>
      <w:r>
        <w:rPr>
          <w:rFonts w:hint="eastAsia"/>
        </w:rPr>
        <w:t>接口</w:t>
      </w:r>
      <w:r>
        <w:t xml:space="preserve">-&gt; </w:t>
      </w:r>
      <w:proofErr w:type="spellStart"/>
      <w:r>
        <w:t>FutureTask</w:t>
      </w:r>
      <w:proofErr w:type="spellEnd"/>
      <w:r>
        <w:rPr>
          <w:rFonts w:hint="eastAsia"/>
        </w:rPr>
        <w:t>返回值封装</w:t>
      </w:r>
    </w:p>
    <w:p w14:paraId="4D8CD8F7" w14:textId="77777777" w:rsidR="00D57F84" w:rsidRDefault="00872D01">
      <w:r>
        <w:rPr>
          <w:rFonts w:hint="eastAsia"/>
        </w:rPr>
        <w:t>继承</w:t>
      </w:r>
      <w:r>
        <w:t>Thread</w:t>
      </w:r>
      <w:r>
        <w:rPr>
          <w:rFonts w:hint="eastAsia"/>
        </w:rPr>
        <w:t>类</w:t>
      </w:r>
    </w:p>
    <w:p w14:paraId="2F6C562C" w14:textId="77777777" w:rsidR="00D57F84" w:rsidRDefault="00D57F84">
      <w:pPr>
        <w:widowControl/>
        <w:shd w:val="clear" w:color="auto" w:fill="FFFFFF"/>
        <w:spacing w:after="360"/>
        <w:jc w:val="left"/>
        <w:rPr>
          <w:rFonts w:ascii="Arial" w:eastAsia="Arial" w:hAnsi="Arial" w:cs="Arial"/>
          <w:sz w:val="24"/>
          <w:szCs w:val="24"/>
        </w:rPr>
      </w:pPr>
    </w:p>
    <w:p w14:paraId="6A329E23" w14:textId="77777777" w:rsidR="00D57F84" w:rsidRDefault="00872D01" w:rsidP="00872D01">
      <w:pPr>
        <w:pStyle w:val="1"/>
      </w:pPr>
      <w:bookmarkStart w:id="29" w:name="_Toc139963239"/>
      <w:r>
        <w:rPr>
          <w:rFonts w:hint="eastAsia"/>
        </w:rPr>
        <w:t>实现互斥的两种锁：</w:t>
      </w:r>
      <w:bookmarkEnd w:id="29"/>
    </w:p>
    <w:p w14:paraId="32E9A1D9" w14:textId="77777777" w:rsidR="00872D01" w:rsidRDefault="00872D01" w:rsidP="00872D01">
      <w:pPr>
        <w:pStyle w:val="2"/>
        <w:rPr>
          <w:rFonts w:ascii="宋体" w:eastAsia="宋体" w:hAnsi="宋体"/>
        </w:rPr>
      </w:pPr>
      <w:r w:rsidRPr="00872D01">
        <w:t xml:space="preserve">Synchronized </w:t>
      </w:r>
      <w:r w:rsidRPr="00872D01">
        <w:rPr>
          <w:rFonts w:ascii="宋体" w:eastAsia="宋体" w:hAnsi="宋体" w:hint="eastAsia"/>
        </w:rPr>
        <w:t>类（</w:t>
      </w:r>
      <w:r w:rsidRPr="00872D01">
        <w:t>JVM</w:t>
      </w:r>
      <w:r w:rsidRPr="00872D01">
        <w:rPr>
          <w:rFonts w:ascii="宋体" w:eastAsia="宋体" w:hAnsi="宋体" w:hint="eastAsia"/>
        </w:rPr>
        <w:t>）</w:t>
      </w:r>
      <w:r>
        <w:rPr>
          <w:rFonts w:ascii="宋体" w:eastAsia="宋体" w:hAnsi="宋体" w:hint="eastAsia"/>
        </w:rPr>
        <w:t>本质：</w:t>
      </w:r>
    </w:p>
    <w:p w14:paraId="47F2C258" w14:textId="77777777" w:rsidR="00872D01" w:rsidRPr="00872D01" w:rsidRDefault="00872D01">
      <w:pPr>
        <w:widowControl/>
        <w:shd w:val="clear" w:color="auto" w:fill="FFFFFF"/>
        <w:spacing w:after="360"/>
        <w:jc w:val="left"/>
        <w:rPr>
          <w:rFonts w:ascii="宋体" w:eastAsia="宋体" w:hAnsi="宋体"/>
          <w:sz w:val="24"/>
          <w:szCs w:val="24"/>
        </w:rPr>
      </w:pPr>
      <w:r w:rsidRPr="00872D01">
        <w:rPr>
          <w:rFonts w:ascii="宋体" w:eastAsia="宋体" w:hAnsi="宋体" w:hint="eastAsia"/>
          <w:sz w:val="24"/>
          <w:szCs w:val="24"/>
        </w:rPr>
        <w:t>对象的监视器（</w:t>
      </w:r>
      <w:r w:rsidRPr="00872D01">
        <w:rPr>
          <w:rFonts w:ascii="宋体" w:eastAsia="宋体" w:hAnsi="宋体"/>
          <w:sz w:val="24"/>
          <w:szCs w:val="24"/>
        </w:rPr>
        <w:t>monitor）的获取</w:t>
      </w:r>
    </w:p>
    <w:p w14:paraId="471692DE" w14:textId="77777777" w:rsidR="00D57F84" w:rsidRDefault="00872D01" w:rsidP="00872D01">
      <w:pPr>
        <w:pStyle w:val="2"/>
        <w:rPr>
          <w:rFonts w:ascii="宋体" w:eastAsia="宋体" w:hAnsi="宋体"/>
        </w:rPr>
      </w:pPr>
      <w:proofErr w:type="spellStart"/>
      <w:r w:rsidRPr="00872D01">
        <w:t>ReentrantLock</w:t>
      </w:r>
      <w:proofErr w:type="spellEnd"/>
      <w:r w:rsidRPr="00872D01">
        <w:t xml:space="preserve"> </w:t>
      </w:r>
      <w:r w:rsidRPr="00872D01">
        <w:rPr>
          <w:rFonts w:ascii="宋体" w:eastAsia="宋体" w:hAnsi="宋体" w:hint="eastAsia"/>
        </w:rPr>
        <w:t>类（</w:t>
      </w:r>
      <w:r w:rsidRPr="00872D01">
        <w:t>JUC</w:t>
      </w:r>
      <w:r w:rsidRPr="00872D01">
        <w:rPr>
          <w:rFonts w:ascii="宋体" w:eastAsia="宋体" w:hAnsi="宋体" w:hint="eastAsia"/>
        </w:rPr>
        <w:t>）</w:t>
      </w:r>
      <w:r>
        <w:rPr>
          <w:rFonts w:ascii="宋体" w:eastAsia="宋体" w:hAnsi="宋体" w:hint="eastAsia"/>
        </w:rPr>
        <w:t>特点：</w:t>
      </w:r>
    </w:p>
    <w:p w14:paraId="480D33E0" w14:textId="77777777" w:rsidR="00872D01" w:rsidRDefault="007D019D">
      <w:pPr>
        <w:widowControl/>
        <w:shd w:val="clear" w:color="auto" w:fill="FFFFFF"/>
        <w:spacing w:after="360"/>
        <w:jc w:val="left"/>
        <w:rPr>
          <w:rFonts w:ascii="Arial" w:eastAsia="Arial" w:hAnsi="Arial" w:cs="Arial"/>
          <w:sz w:val="24"/>
          <w:szCs w:val="24"/>
        </w:rPr>
      </w:pPr>
      <w:r>
        <w:rPr>
          <w:rFonts w:ascii="宋体" w:eastAsia="宋体" w:hAnsi="宋体" w:hint="eastAsia"/>
          <w:sz w:val="24"/>
          <w:szCs w:val="24"/>
        </w:rPr>
        <w:t>可</w:t>
      </w:r>
      <w:r w:rsidR="00872D01">
        <w:rPr>
          <w:rFonts w:ascii="宋体" w:eastAsia="宋体" w:hAnsi="宋体" w:hint="eastAsia"/>
          <w:sz w:val="24"/>
          <w:szCs w:val="24"/>
        </w:rPr>
        <w:t>公平</w:t>
      </w:r>
      <w:r>
        <w:rPr>
          <w:rFonts w:ascii="宋体" w:eastAsia="宋体" w:hAnsi="宋体" w:hint="eastAsia"/>
          <w:sz w:val="24"/>
          <w:szCs w:val="24"/>
        </w:rPr>
        <w:t>的</w:t>
      </w:r>
      <w:r w:rsidR="00872D01">
        <w:rPr>
          <w:rFonts w:ascii="宋体" w:eastAsia="宋体" w:hAnsi="宋体" w:hint="eastAsia"/>
          <w:sz w:val="24"/>
          <w:szCs w:val="24"/>
        </w:rPr>
        <w:t>锁</w:t>
      </w:r>
      <w:r w:rsidR="004E61C1">
        <w:rPr>
          <w:rFonts w:ascii="宋体" w:eastAsia="宋体" w:hAnsi="宋体" w:hint="eastAsia"/>
          <w:sz w:val="24"/>
          <w:szCs w:val="24"/>
        </w:rPr>
        <w:t>，需要主动释放</w:t>
      </w:r>
    </w:p>
    <w:p w14:paraId="3D8C016D" w14:textId="77777777" w:rsidR="00D57F84" w:rsidRDefault="00D57F84">
      <w:pPr>
        <w:widowControl/>
        <w:shd w:val="clear" w:color="auto" w:fill="FFFFFF"/>
        <w:spacing w:after="360"/>
        <w:jc w:val="left"/>
        <w:rPr>
          <w:rFonts w:ascii="Arial" w:eastAsia="Arial" w:hAnsi="Arial" w:cs="Arial"/>
          <w:sz w:val="24"/>
          <w:szCs w:val="24"/>
        </w:rPr>
      </w:pPr>
    </w:p>
    <w:p w14:paraId="3F1F7F66" w14:textId="77777777" w:rsidR="00D57F84" w:rsidRDefault="006C26DC" w:rsidP="006C26DC">
      <w:pPr>
        <w:pStyle w:val="1"/>
      </w:pPr>
      <w:bookmarkStart w:id="30" w:name="_Toc139963240"/>
      <w:r w:rsidRPr="00776722">
        <w:rPr>
          <w:rFonts w:hint="eastAsia"/>
          <w:highlight w:val="green"/>
        </w:rPr>
        <w:t>线程协作的方法</w:t>
      </w:r>
      <w:bookmarkEnd w:id="30"/>
    </w:p>
    <w:p w14:paraId="36674CDD" w14:textId="77777777" w:rsidR="006C26DC" w:rsidRDefault="006C26DC" w:rsidP="006C26DC">
      <w:r w:rsidRPr="006C26DC">
        <w:t>Join</w:t>
      </w:r>
      <w:r>
        <w:rPr>
          <w:rFonts w:hint="eastAsia"/>
        </w:rPr>
        <w:t>、</w:t>
      </w:r>
      <w:r w:rsidRPr="006C26DC">
        <w:t xml:space="preserve">wait() 、notify()、 </w:t>
      </w:r>
      <w:proofErr w:type="spellStart"/>
      <w:r w:rsidRPr="006C26DC">
        <w:t>notifyAll</w:t>
      </w:r>
      <w:proofErr w:type="spellEnd"/>
      <w:r w:rsidRPr="006C26DC">
        <w:t>()</w:t>
      </w:r>
      <w:r>
        <w:rPr>
          <w:rFonts w:hint="eastAsia"/>
        </w:rPr>
        <w:t>、</w:t>
      </w:r>
      <w:r w:rsidRPr="006C26DC">
        <w:rPr>
          <w:rFonts w:ascii="Arial" w:eastAsiaTheme="minorEastAsia" w:hAnsi="Arial" w:cs="Arial"/>
          <w:sz w:val="24"/>
          <w:szCs w:val="24"/>
        </w:rPr>
        <w:t xml:space="preserve">await() </w:t>
      </w:r>
      <w:r w:rsidRPr="006C26DC">
        <w:rPr>
          <w:rFonts w:ascii="Arial" w:eastAsiaTheme="minorEastAsia" w:hAnsi="Arial" w:cs="Arial"/>
          <w:sz w:val="24"/>
          <w:szCs w:val="24"/>
        </w:rPr>
        <w:t>、</w:t>
      </w:r>
      <w:r w:rsidRPr="006C26DC">
        <w:rPr>
          <w:rFonts w:ascii="Arial" w:eastAsiaTheme="minorEastAsia" w:hAnsi="Arial" w:cs="Arial"/>
          <w:sz w:val="24"/>
          <w:szCs w:val="24"/>
        </w:rPr>
        <w:t>signal()</w:t>
      </w:r>
      <w:r w:rsidRPr="006C26DC">
        <w:rPr>
          <w:rFonts w:ascii="Arial" w:eastAsiaTheme="minorEastAsia" w:hAnsi="Arial" w:cs="Arial"/>
          <w:sz w:val="24"/>
          <w:szCs w:val="24"/>
        </w:rPr>
        <w:t>、</w:t>
      </w:r>
      <w:r w:rsidRPr="006C26DC">
        <w:rPr>
          <w:rFonts w:ascii="Arial" w:eastAsiaTheme="minorEastAsia" w:hAnsi="Arial" w:cs="Arial"/>
          <w:sz w:val="24"/>
          <w:szCs w:val="24"/>
        </w:rPr>
        <w:t xml:space="preserve"> </w:t>
      </w:r>
      <w:proofErr w:type="spellStart"/>
      <w:r w:rsidRPr="006C26DC">
        <w:rPr>
          <w:rFonts w:ascii="Arial" w:eastAsiaTheme="minorEastAsia" w:hAnsi="Arial" w:cs="Arial"/>
          <w:sz w:val="24"/>
          <w:szCs w:val="24"/>
        </w:rPr>
        <w:t>signalAll</w:t>
      </w:r>
      <w:proofErr w:type="spellEnd"/>
      <w:r w:rsidRPr="006C26DC">
        <w:rPr>
          <w:rFonts w:ascii="Arial" w:eastAsiaTheme="minorEastAsia" w:hAnsi="Arial" w:cs="Arial"/>
          <w:sz w:val="24"/>
          <w:szCs w:val="24"/>
        </w:rPr>
        <w:t>()</w:t>
      </w:r>
    </w:p>
    <w:p w14:paraId="33FC87D6" w14:textId="77777777" w:rsidR="006C26DC" w:rsidRPr="006C26DC" w:rsidRDefault="006C26DC" w:rsidP="006C26DC"/>
    <w:p w14:paraId="79F3F681" w14:textId="77777777" w:rsidR="006C26DC" w:rsidRDefault="006C26DC" w:rsidP="006C26DC">
      <w:r w:rsidRPr="006C26DC">
        <w:t>join()</w:t>
      </w:r>
      <w:r>
        <w:t xml:space="preserve"> </w:t>
      </w:r>
      <w:r w:rsidRPr="006C26DC">
        <w:rPr>
          <w:rFonts w:hint="eastAsia"/>
        </w:rPr>
        <w:t>在线程中调用另一个线程的</w:t>
      </w:r>
      <w:r w:rsidRPr="006C26DC">
        <w:t xml:space="preserve"> join() 方法，会将当前线程挂起，而不是忙等待，直到目标线程结束。</w:t>
      </w:r>
    </w:p>
    <w:p w14:paraId="1F44A3EF" w14:textId="77777777" w:rsidR="006C26DC" w:rsidRDefault="006C26DC" w:rsidP="006C26DC">
      <w:r w:rsidRPr="006C26DC">
        <w:lastRenderedPageBreak/>
        <w:t xml:space="preserve">wait() 、notify()、 </w:t>
      </w:r>
      <w:proofErr w:type="spellStart"/>
      <w:r w:rsidRPr="006C26DC">
        <w:t>notifyAll</w:t>
      </w:r>
      <w:proofErr w:type="spellEnd"/>
      <w:r w:rsidRPr="006C26DC">
        <w:t>()（结合synchronized）</w:t>
      </w:r>
    </w:p>
    <w:p w14:paraId="2751BF0C" w14:textId="77777777" w:rsidR="006C26DC" w:rsidRDefault="006C26DC" w:rsidP="006C26DC">
      <w:r>
        <w:t>wait() 和 sleep() 的区别</w:t>
      </w:r>
    </w:p>
    <w:p w14:paraId="061B042F" w14:textId="77777777" w:rsidR="006C26DC" w:rsidRDefault="006C26DC" w:rsidP="006C26DC">
      <w:r>
        <w:t>wait() 是 Object 的方法，而 sleep() 是 Thread 的静态方法；</w:t>
      </w:r>
    </w:p>
    <w:p w14:paraId="557C23DD" w14:textId="77777777" w:rsidR="006C26DC" w:rsidRPr="006C26DC" w:rsidRDefault="006C26DC" w:rsidP="006C26DC">
      <w:r>
        <w:t>wait() 会释放锁，sleep() 不会。</w:t>
      </w:r>
    </w:p>
    <w:p w14:paraId="1678B63F" w14:textId="77777777" w:rsidR="006C26DC" w:rsidRDefault="006C26DC">
      <w:pPr>
        <w:widowControl/>
        <w:shd w:val="clear" w:color="auto" w:fill="FFFFFF"/>
        <w:spacing w:after="360"/>
        <w:jc w:val="left"/>
        <w:rPr>
          <w:rFonts w:ascii="Arial" w:eastAsiaTheme="minorEastAsia" w:hAnsi="Arial" w:cs="Arial"/>
          <w:sz w:val="24"/>
          <w:szCs w:val="24"/>
        </w:rPr>
      </w:pPr>
      <w:r w:rsidRPr="006C26DC">
        <w:rPr>
          <w:rFonts w:ascii="Arial" w:eastAsiaTheme="minorEastAsia" w:hAnsi="Arial" w:cs="Arial"/>
          <w:sz w:val="24"/>
          <w:szCs w:val="24"/>
        </w:rPr>
        <w:t xml:space="preserve">await() </w:t>
      </w:r>
      <w:r w:rsidRPr="006C26DC">
        <w:rPr>
          <w:rFonts w:ascii="Arial" w:eastAsiaTheme="minorEastAsia" w:hAnsi="Arial" w:cs="Arial"/>
          <w:sz w:val="24"/>
          <w:szCs w:val="24"/>
        </w:rPr>
        <w:t>、</w:t>
      </w:r>
      <w:r w:rsidRPr="006C26DC">
        <w:rPr>
          <w:rFonts w:ascii="Arial" w:eastAsiaTheme="minorEastAsia" w:hAnsi="Arial" w:cs="Arial"/>
          <w:sz w:val="24"/>
          <w:szCs w:val="24"/>
        </w:rPr>
        <w:t>signal()</w:t>
      </w:r>
      <w:r w:rsidRPr="006C26DC">
        <w:rPr>
          <w:rFonts w:ascii="Arial" w:eastAsiaTheme="minorEastAsia" w:hAnsi="Arial" w:cs="Arial"/>
          <w:sz w:val="24"/>
          <w:szCs w:val="24"/>
        </w:rPr>
        <w:t>、</w:t>
      </w:r>
      <w:r w:rsidRPr="006C26DC">
        <w:rPr>
          <w:rFonts w:ascii="Arial" w:eastAsiaTheme="minorEastAsia" w:hAnsi="Arial" w:cs="Arial"/>
          <w:sz w:val="24"/>
          <w:szCs w:val="24"/>
        </w:rPr>
        <w:t xml:space="preserve"> </w:t>
      </w:r>
      <w:proofErr w:type="spellStart"/>
      <w:r w:rsidRPr="006C26DC">
        <w:rPr>
          <w:rFonts w:ascii="Arial" w:eastAsiaTheme="minorEastAsia" w:hAnsi="Arial" w:cs="Arial"/>
          <w:sz w:val="24"/>
          <w:szCs w:val="24"/>
        </w:rPr>
        <w:t>signalAll</w:t>
      </w:r>
      <w:proofErr w:type="spellEnd"/>
      <w:r w:rsidRPr="006C26DC">
        <w:rPr>
          <w:rFonts w:ascii="Arial" w:eastAsiaTheme="minorEastAsia" w:hAnsi="Arial" w:cs="Arial"/>
          <w:sz w:val="24"/>
          <w:szCs w:val="24"/>
        </w:rPr>
        <w:t>()</w:t>
      </w:r>
      <w:r w:rsidRPr="006C26DC">
        <w:rPr>
          <w:rFonts w:ascii="Arial" w:eastAsiaTheme="minorEastAsia" w:hAnsi="Arial" w:cs="Arial"/>
          <w:sz w:val="24"/>
          <w:szCs w:val="24"/>
        </w:rPr>
        <w:t>（结合</w:t>
      </w:r>
      <w:r w:rsidRPr="006C26DC">
        <w:rPr>
          <w:rFonts w:ascii="Arial" w:eastAsiaTheme="minorEastAsia" w:hAnsi="Arial" w:cs="Arial"/>
          <w:sz w:val="24"/>
          <w:szCs w:val="24"/>
        </w:rPr>
        <w:t>concurrent</w:t>
      </w:r>
      <w:r w:rsidRPr="006C26DC">
        <w:rPr>
          <w:rFonts w:ascii="Arial" w:eastAsiaTheme="minorEastAsia" w:hAnsi="Arial" w:cs="Arial"/>
          <w:sz w:val="24"/>
          <w:szCs w:val="24"/>
        </w:rPr>
        <w:t>）</w:t>
      </w:r>
    </w:p>
    <w:p w14:paraId="2FF44403" w14:textId="77777777" w:rsidR="006C26DC" w:rsidRDefault="00356FAE" w:rsidP="00356FAE">
      <w:pPr>
        <w:pStyle w:val="1"/>
      </w:pPr>
      <w:bookmarkStart w:id="31" w:name="_Toc139963241"/>
      <w:proofErr w:type="spellStart"/>
      <w:r w:rsidRPr="0007737B">
        <w:rPr>
          <w:highlight w:val="yellow"/>
        </w:rPr>
        <w:t>FutureTask</w:t>
      </w:r>
      <w:bookmarkEnd w:id="31"/>
      <w:proofErr w:type="spellEnd"/>
    </w:p>
    <w:p w14:paraId="48E1F89D" w14:textId="77777777" w:rsidR="006C26DC" w:rsidRDefault="00356FAE">
      <w:pPr>
        <w:widowControl/>
        <w:shd w:val="clear" w:color="auto" w:fill="FFFFFF"/>
        <w:spacing w:after="360"/>
        <w:jc w:val="left"/>
        <w:rPr>
          <w:rFonts w:ascii="Arial" w:eastAsiaTheme="minorEastAsia" w:hAnsi="Arial" w:cs="Arial"/>
          <w:sz w:val="24"/>
          <w:szCs w:val="24"/>
        </w:rPr>
      </w:pPr>
      <w:proofErr w:type="spellStart"/>
      <w:r w:rsidRPr="00356FAE">
        <w:rPr>
          <w:rFonts w:ascii="Arial" w:eastAsiaTheme="minorEastAsia" w:hAnsi="Arial" w:cs="Arial"/>
          <w:sz w:val="24"/>
          <w:szCs w:val="24"/>
        </w:rPr>
        <w:t>FutureTask</w:t>
      </w:r>
      <w:proofErr w:type="spellEnd"/>
      <w:r w:rsidRPr="00356FAE">
        <w:rPr>
          <w:rFonts w:ascii="Arial" w:eastAsiaTheme="minorEastAsia" w:hAnsi="Arial" w:cs="Arial"/>
          <w:sz w:val="24"/>
          <w:szCs w:val="24"/>
        </w:rPr>
        <w:t xml:space="preserve"> </w:t>
      </w:r>
      <w:r w:rsidRPr="00356FAE">
        <w:rPr>
          <w:rFonts w:ascii="Arial" w:eastAsiaTheme="minorEastAsia" w:hAnsi="Arial" w:cs="Arial"/>
          <w:sz w:val="24"/>
          <w:szCs w:val="24"/>
        </w:rPr>
        <w:t>可用于</w:t>
      </w:r>
      <w:r w:rsidRPr="0007737B">
        <w:rPr>
          <w:rFonts w:ascii="Arial" w:eastAsiaTheme="minorEastAsia" w:hAnsi="Arial" w:cs="Arial"/>
          <w:sz w:val="24"/>
          <w:szCs w:val="24"/>
          <w:highlight w:val="yellow"/>
        </w:rPr>
        <w:t>异步获取执行结果</w:t>
      </w:r>
      <w:r w:rsidRPr="00356FAE">
        <w:rPr>
          <w:rFonts w:ascii="Arial" w:eastAsiaTheme="minorEastAsia" w:hAnsi="Arial" w:cs="Arial"/>
          <w:sz w:val="24"/>
          <w:szCs w:val="24"/>
        </w:rPr>
        <w:t>或取消执行任务的场景。当一个计算任务需要执行很长时间，那么就可以用</w:t>
      </w:r>
      <w:r w:rsidRPr="00356FAE">
        <w:rPr>
          <w:rFonts w:ascii="Arial" w:eastAsiaTheme="minorEastAsia" w:hAnsi="Arial" w:cs="Arial"/>
          <w:sz w:val="24"/>
          <w:szCs w:val="24"/>
        </w:rPr>
        <w:t xml:space="preserve"> </w:t>
      </w:r>
      <w:proofErr w:type="spellStart"/>
      <w:r w:rsidRPr="00356FAE">
        <w:rPr>
          <w:rFonts w:ascii="Arial" w:eastAsiaTheme="minorEastAsia" w:hAnsi="Arial" w:cs="Arial"/>
          <w:sz w:val="24"/>
          <w:szCs w:val="24"/>
        </w:rPr>
        <w:t>FutureTask</w:t>
      </w:r>
      <w:proofErr w:type="spellEnd"/>
      <w:r w:rsidRPr="00356FAE">
        <w:rPr>
          <w:rFonts w:ascii="Arial" w:eastAsiaTheme="minorEastAsia" w:hAnsi="Arial" w:cs="Arial"/>
          <w:sz w:val="24"/>
          <w:szCs w:val="24"/>
        </w:rPr>
        <w:t xml:space="preserve"> </w:t>
      </w:r>
      <w:r w:rsidRPr="00356FAE">
        <w:rPr>
          <w:rFonts w:ascii="Arial" w:eastAsiaTheme="minorEastAsia" w:hAnsi="Arial" w:cs="Arial"/>
          <w:sz w:val="24"/>
          <w:szCs w:val="24"/>
        </w:rPr>
        <w:t>来封装这个任务，主线程在完成自己的任务之后再去获取结果。</w:t>
      </w:r>
    </w:p>
    <w:p w14:paraId="200B6A7D" w14:textId="77777777" w:rsidR="006609B4" w:rsidRDefault="006609B4" w:rsidP="006609B4">
      <w:pPr>
        <w:pStyle w:val="1"/>
      </w:pPr>
      <w:bookmarkStart w:id="32" w:name="_Toc139963242"/>
      <w:r>
        <w:rPr>
          <w:rFonts w:hint="eastAsia"/>
        </w:rPr>
        <w:t>线程池的工作原理</w:t>
      </w:r>
      <w:bookmarkEnd w:id="32"/>
    </w:p>
    <w:p w14:paraId="710113E0" w14:textId="77777777" w:rsidR="006609B4" w:rsidRDefault="006609B4" w:rsidP="006609B4">
      <w:r>
        <w:rPr>
          <w:rFonts w:hint="eastAsia"/>
        </w:rPr>
        <w:t>如果</w:t>
      </w:r>
      <w:proofErr w:type="spellStart"/>
      <w:r>
        <w:t>workerCount</w:t>
      </w:r>
      <w:proofErr w:type="spellEnd"/>
      <w:r>
        <w:t xml:space="preserve"> &lt; </w:t>
      </w:r>
      <w:r>
        <w:rPr>
          <w:rFonts w:hint="eastAsia"/>
        </w:rPr>
        <w:t>核心线程数</w:t>
      </w:r>
      <w:r>
        <w:t>，则创建并启动一个线程来执行新提交的任务；</w:t>
      </w:r>
    </w:p>
    <w:p w14:paraId="516469BE" w14:textId="77777777" w:rsidR="006609B4" w:rsidRDefault="006609B4" w:rsidP="006609B4">
      <w:r>
        <w:rPr>
          <w:rFonts w:hint="eastAsia"/>
        </w:rPr>
        <w:t>如果</w:t>
      </w:r>
      <w:proofErr w:type="spellStart"/>
      <w:r>
        <w:t>workerCount</w:t>
      </w:r>
      <w:proofErr w:type="spellEnd"/>
      <w:r>
        <w:t xml:space="preserve"> &gt;= </w:t>
      </w:r>
      <w:r>
        <w:rPr>
          <w:rFonts w:hint="eastAsia"/>
        </w:rPr>
        <w:t>核心线程数</w:t>
      </w:r>
      <w:r>
        <w:t>，且线程池内的阻塞队列未满，则将任务添加到该阻塞队列中；</w:t>
      </w:r>
    </w:p>
    <w:p w14:paraId="1439711F" w14:textId="77777777" w:rsidR="006609B4" w:rsidRDefault="006609B4" w:rsidP="006609B4">
      <w:r>
        <w:rPr>
          <w:rFonts w:hint="eastAsia"/>
        </w:rPr>
        <w:t>如果</w:t>
      </w:r>
      <w:proofErr w:type="spellStart"/>
      <w:r>
        <w:t>workerCount</w:t>
      </w:r>
      <w:proofErr w:type="spellEnd"/>
      <w:r>
        <w:t xml:space="preserve"> &gt;= </w:t>
      </w:r>
      <w:r>
        <w:rPr>
          <w:rFonts w:hint="eastAsia"/>
        </w:rPr>
        <w:t>核心</w:t>
      </w:r>
      <w:proofErr w:type="gramStart"/>
      <w:r>
        <w:rPr>
          <w:rFonts w:hint="eastAsia"/>
        </w:rPr>
        <w:t>线程数</w:t>
      </w:r>
      <w:proofErr w:type="gramEnd"/>
      <w:r>
        <w:t xml:space="preserve">&amp;&amp; </w:t>
      </w:r>
      <w:proofErr w:type="spellStart"/>
      <w:r>
        <w:t>workerCount</w:t>
      </w:r>
      <w:proofErr w:type="spellEnd"/>
      <w:r>
        <w:t xml:space="preserve"> &lt; </w:t>
      </w:r>
      <w:proofErr w:type="spellStart"/>
      <w:r>
        <w:t>maximumPoolSize</w:t>
      </w:r>
      <w:proofErr w:type="spellEnd"/>
      <w:r>
        <w:t>，且线程池内的阻塞队列已满，则创建并启动一个线程来执行新提交的任务；</w:t>
      </w:r>
    </w:p>
    <w:p w14:paraId="7AB57698" w14:textId="77777777" w:rsidR="006609B4" w:rsidRDefault="006609B4" w:rsidP="006609B4">
      <w:r>
        <w:rPr>
          <w:rFonts w:hint="eastAsia"/>
        </w:rPr>
        <w:t>如果</w:t>
      </w:r>
      <w:proofErr w:type="spellStart"/>
      <w:r>
        <w:t>workerCount</w:t>
      </w:r>
      <w:proofErr w:type="spellEnd"/>
      <w:r>
        <w:t xml:space="preserve"> &gt;= </w:t>
      </w:r>
      <w:proofErr w:type="spellStart"/>
      <w:r>
        <w:t>maximumPoolSize</w:t>
      </w:r>
      <w:proofErr w:type="spellEnd"/>
      <w:r>
        <w:t>，并且线程池内的阻塞队列已满, 则根据拒绝策略来处理该任务, 默认的处理方式是直接抛异常。</w:t>
      </w:r>
    </w:p>
    <w:p w14:paraId="1E93983C" w14:textId="77777777" w:rsidR="006C26DC" w:rsidRPr="006609B4" w:rsidRDefault="006C26DC">
      <w:pPr>
        <w:widowControl/>
        <w:shd w:val="clear" w:color="auto" w:fill="FFFFFF"/>
        <w:spacing w:after="360"/>
        <w:jc w:val="left"/>
        <w:rPr>
          <w:rFonts w:ascii="Arial" w:eastAsiaTheme="minorEastAsia" w:hAnsi="Arial" w:cs="Arial"/>
          <w:sz w:val="24"/>
          <w:szCs w:val="24"/>
        </w:rPr>
      </w:pPr>
    </w:p>
    <w:p w14:paraId="1F4408BF" w14:textId="1ECCFDDA" w:rsidR="006C26DC" w:rsidRDefault="00651E17" w:rsidP="000B4626">
      <w:pPr>
        <w:pStyle w:val="1"/>
        <w:numPr>
          <w:ilvl w:val="0"/>
          <w:numId w:val="12"/>
        </w:numPr>
      </w:pPr>
      <w:bookmarkStart w:id="33" w:name="_Toc139963243"/>
      <w:r>
        <w:rPr>
          <w:rFonts w:hint="eastAsia"/>
        </w:rPr>
        <w:t>四大组件</w:t>
      </w:r>
      <w:bookmarkEnd w:id="33"/>
    </w:p>
    <w:p w14:paraId="252886ED" w14:textId="7E745A6C" w:rsidR="000B4626" w:rsidRDefault="000B4626" w:rsidP="000B4626">
      <w:pPr>
        <w:pStyle w:val="1"/>
      </w:pPr>
      <w:bookmarkStart w:id="34" w:name="_Toc139963244"/>
      <w:r w:rsidRPr="000B4626">
        <w:t>Activity</w:t>
      </w:r>
      <w:r w:rsidRPr="000B4626">
        <w:rPr>
          <w:rFonts w:hint="eastAsia"/>
        </w:rPr>
        <w:t>生命周期七种方法</w:t>
      </w:r>
      <w:bookmarkEnd w:id="34"/>
    </w:p>
    <w:p w14:paraId="2716D7C3" w14:textId="747CDC59" w:rsidR="000B4626" w:rsidRDefault="000B4626" w:rsidP="000B4626">
      <w:pPr>
        <w:pStyle w:val="1"/>
      </w:pPr>
      <w:bookmarkStart w:id="35" w:name="_Toc139963245"/>
      <w:r w:rsidRPr="000B4626">
        <w:t>Activity</w:t>
      </w:r>
      <w:r w:rsidRPr="000B4626">
        <w:rPr>
          <w:rFonts w:hint="eastAsia"/>
        </w:rPr>
        <w:t>启动模式</w:t>
      </w:r>
      <w:bookmarkEnd w:id="35"/>
    </w:p>
    <w:p w14:paraId="6967914D" w14:textId="77777777" w:rsidR="006B3190" w:rsidRDefault="003A5CD2" w:rsidP="003A5CD2">
      <w:pPr>
        <w:pStyle w:val="1"/>
      </w:pPr>
      <w:bookmarkStart w:id="36" w:name="_Toc139963246"/>
      <w:r w:rsidRPr="00776722">
        <w:rPr>
          <w:rFonts w:hint="eastAsia"/>
          <w:highlight w:val="green"/>
        </w:rPr>
        <w:t>横竖屏切换Activity的生命周期的变化</w:t>
      </w:r>
      <w:bookmarkEnd w:id="36"/>
    </w:p>
    <w:p w14:paraId="293B5D87" w14:textId="79EC07EE" w:rsidR="006B3190" w:rsidRPr="006B3190" w:rsidRDefault="006B3190" w:rsidP="006B3190">
      <w:r w:rsidRPr="006B3190">
        <w:t>-&gt;onPause-&gt;onSaveInstanceState-&gt;onStop-&gt;onDestroy-&gt;onCreate-&gt;onStart-&gt;onRestoreInstanceState-&gt;onResume</w:t>
      </w:r>
    </w:p>
    <w:p w14:paraId="13853BE0" w14:textId="79DB4470" w:rsidR="003A5CD2" w:rsidRDefault="003A5CD2" w:rsidP="003A5CD2">
      <w:pPr>
        <w:pStyle w:val="1"/>
      </w:pPr>
      <w:bookmarkStart w:id="37" w:name="_Toc139963247"/>
      <w:r w:rsidRPr="00776722">
        <w:rPr>
          <w:rFonts w:hint="eastAsia"/>
          <w:highlight w:val="green"/>
        </w:rPr>
        <w:lastRenderedPageBreak/>
        <w:t>如果设置不销毁该如何保存数据</w:t>
      </w:r>
      <w:bookmarkEnd w:id="37"/>
    </w:p>
    <w:p w14:paraId="355BCD84" w14:textId="090EB766" w:rsidR="006B3190" w:rsidRPr="006B3190" w:rsidRDefault="006B3190" w:rsidP="006B3190">
      <w:r w:rsidRPr="006B3190">
        <w:rPr>
          <w:rFonts w:hint="eastAsia"/>
        </w:rPr>
        <w:t>回调</w:t>
      </w:r>
      <w:r w:rsidRPr="006B3190">
        <w:t>Activity的</w:t>
      </w:r>
      <w:proofErr w:type="spellStart"/>
      <w:r w:rsidRPr="006B3190">
        <w:t>onConfigurationChanged</w:t>
      </w:r>
      <w:proofErr w:type="spellEnd"/>
      <w:r w:rsidRPr="006B3190">
        <w:t>方法</w:t>
      </w:r>
    </w:p>
    <w:p w14:paraId="36183567" w14:textId="77777777" w:rsidR="00246729" w:rsidRPr="00246729" w:rsidRDefault="00246729" w:rsidP="00246729"/>
    <w:p w14:paraId="10103DCA" w14:textId="77777777" w:rsidR="00651E17" w:rsidRDefault="00651E17" w:rsidP="00651E17">
      <w:pPr>
        <w:pStyle w:val="1"/>
      </w:pPr>
      <w:bookmarkStart w:id="38" w:name="_Toc139963248"/>
      <w:r>
        <w:t>Service两种</w:t>
      </w:r>
      <w:r>
        <w:rPr>
          <w:rFonts w:hint="eastAsia"/>
        </w:rPr>
        <w:t>启动方式和生命周期</w:t>
      </w:r>
      <w:bookmarkEnd w:id="38"/>
    </w:p>
    <w:p w14:paraId="5A1F1CE9" w14:textId="77777777" w:rsidR="00651E17" w:rsidRDefault="00651E17" w:rsidP="00651E17">
      <w:proofErr w:type="spellStart"/>
      <w:proofErr w:type="gramStart"/>
      <w:r>
        <w:t>startService</w:t>
      </w:r>
      <w:proofErr w:type="spellEnd"/>
      <w:r>
        <w:t>(</w:t>
      </w:r>
      <w:proofErr w:type="gramEnd"/>
      <w:r>
        <w:t>)</w:t>
      </w:r>
    </w:p>
    <w:p w14:paraId="76A50F20" w14:textId="77777777" w:rsidR="00651E17" w:rsidRDefault="00651E17" w:rsidP="00651E17">
      <w:proofErr w:type="spellStart"/>
      <w:r>
        <w:t>onCreate</w:t>
      </w:r>
      <w:proofErr w:type="spellEnd"/>
      <w:r>
        <w:t xml:space="preserve">-&gt; </w:t>
      </w:r>
      <w:proofErr w:type="spellStart"/>
      <w:r>
        <w:t>onStartCommand</w:t>
      </w:r>
      <w:proofErr w:type="spellEnd"/>
      <w:r>
        <w:t xml:space="preserve">-&gt; </w:t>
      </w:r>
      <w:proofErr w:type="spellStart"/>
      <w:r>
        <w:t>onDestory</w:t>
      </w:r>
      <w:proofErr w:type="spellEnd"/>
    </w:p>
    <w:p w14:paraId="354241D3" w14:textId="77777777" w:rsidR="00651E17" w:rsidRDefault="00651E17" w:rsidP="00651E17">
      <w:proofErr w:type="spellStart"/>
      <w:proofErr w:type="gramStart"/>
      <w:r>
        <w:t>bindService</w:t>
      </w:r>
      <w:proofErr w:type="spellEnd"/>
      <w:r>
        <w:t>(</w:t>
      </w:r>
      <w:proofErr w:type="gramEnd"/>
      <w:r>
        <w:t>)</w:t>
      </w:r>
    </w:p>
    <w:p w14:paraId="49E41797" w14:textId="77777777" w:rsidR="00651E17" w:rsidRDefault="00651E17" w:rsidP="00651E17">
      <w:proofErr w:type="spellStart"/>
      <w:r>
        <w:t>onCreate</w:t>
      </w:r>
      <w:proofErr w:type="spellEnd"/>
      <w:r>
        <w:t xml:space="preserve">-&gt; </w:t>
      </w:r>
      <w:proofErr w:type="spellStart"/>
      <w:r>
        <w:t>onBind</w:t>
      </w:r>
      <w:proofErr w:type="spellEnd"/>
      <w:r>
        <w:t xml:space="preserve">-&gt; </w:t>
      </w:r>
      <w:proofErr w:type="spellStart"/>
      <w:r>
        <w:t>onUnBind</w:t>
      </w:r>
      <w:proofErr w:type="spellEnd"/>
      <w:r>
        <w:t xml:space="preserve">-&gt; </w:t>
      </w:r>
      <w:proofErr w:type="spellStart"/>
      <w:r>
        <w:t>onDestory</w:t>
      </w:r>
      <w:proofErr w:type="spellEnd"/>
    </w:p>
    <w:p w14:paraId="4E69D0D3" w14:textId="77777777" w:rsidR="00651E17" w:rsidRDefault="00651E17" w:rsidP="00651E17"/>
    <w:p w14:paraId="1E6ECDD3" w14:textId="4D0A2ED1" w:rsidR="000B4626" w:rsidRDefault="000B4626" w:rsidP="00651E17">
      <w:r>
        <w:rPr>
          <w:rFonts w:hint="eastAsia"/>
        </w:rPr>
        <w:t>可以同时使用</w:t>
      </w:r>
    </w:p>
    <w:p w14:paraId="1D9675DF" w14:textId="77777777" w:rsidR="000E3866" w:rsidRDefault="000E3866" w:rsidP="00651E17"/>
    <w:p w14:paraId="102DC6CC" w14:textId="39BC673C" w:rsidR="000E3866" w:rsidRDefault="000E3866" w:rsidP="000E3866">
      <w:pPr>
        <w:pStyle w:val="1"/>
      </w:pPr>
      <w:bookmarkStart w:id="39" w:name="_Toc139963249"/>
      <w:r w:rsidRPr="000E3866">
        <w:t>Service和Activity 通信</w:t>
      </w:r>
      <w:bookmarkEnd w:id="39"/>
    </w:p>
    <w:p w14:paraId="3F993340" w14:textId="7EA3664B" w:rsidR="000E3866" w:rsidRDefault="000E3866" w:rsidP="000E3866">
      <w:pPr>
        <w:pStyle w:val="a9"/>
        <w:numPr>
          <w:ilvl w:val="0"/>
          <w:numId w:val="13"/>
        </w:numPr>
        <w:ind w:firstLineChars="0"/>
      </w:pPr>
      <w:proofErr w:type="spellStart"/>
      <w:r w:rsidRPr="000E3866">
        <w:t>bindService</w:t>
      </w:r>
      <w:proofErr w:type="spellEnd"/>
      <w:r w:rsidRPr="000E3866">
        <w:t xml:space="preserve"> + 回调函数</w:t>
      </w:r>
    </w:p>
    <w:p w14:paraId="476E4057" w14:textId="6F8AB99D" w:rsidR="000E3866" w:rsidRDefault="000E3866" w:rsidP="000E3866">
      <w:pPr>
        <w:pStyle w:val="a9"/>
        <w:numPr>
          <w:ilvl w:val="0"/>
          <w:numId w:val="13"/>
        </w:numPr>
        <w:ind w:firstLineChars="0"/>
      </w:pPr>
      <w:r w:rsidRPr="000E3866">
        <w:rPr>
          <w:rFonts w:hint="eastAsia"/>
        </w:rPr>
        <w:t>广播（推荐</w:t>
      </w:r>
      <w:proofErr w:type="spellStart"/>
      <w:r w:rsidRPr="000E3866">
        <w:t>LocalBroadcastManager</w:t>
      </w:r>
      <w:proofErr w:type="spellEnd"/>
      <w:r w:rsidRPr="000E3866">
        <w:t>）</w:t>
      </w:r>
    </w:p>
    <w:p w14:paraId="29FEEAE3" w14:textId="77777777" w:rsidR="000E3866" w:rsidRDefault="000E3866" w:rsidP="000E3866"/>
    <w:p w14:paraId="373CFE6B" w14:textId="77777777" w:rsidR="000E3866" w:rsidRDefault="000E3866" w:rsidP="000E3866"/>
    <w:p w14:paraId="223C8E9B" w14:textId="352D9E2E" w:rsidR="000E3866" w:rsidRDefault="000E3866" w:rsidP="000E3866">
      <w:pPr>
        <w:pStyle w:val="1"/>
      </w:pPr>
      <w:bookmarkStart w:id="40" w:name="_Toc139963250"/>
      <w:proofErr w:type="spellStart"/>
      <w:r w:rsidRPr="00244478">
        <w:rPr>
          <w:highlight w:val="yellow"/>
        </w:rPr>
        <w:t>ContentProvider</w:t>
      </w:r>
      <w:proofErr w:type="spellEnd"/>
      <w:r w:rsidRPr="00244478">
        <w:rPr>
          <w:rFonts w:hint="eastAsia"/>
          <w:highlight w:val="yellow"/>
        </w:rPr>
        <w:t>的使用</w:t>
      </w:r>
      <w:r w:rsidR="006023A3" w:rsidRPr="00244478">
        <w:rPr>
          <w:rFonts w:hint="eastAsia"/>
          <w:highlight w:val="yellow"/>
        </w:rPr>
        <w:t>（一般用来访问系统数据库）</w:t>
      </w:r>
      <w:bookmarkEnd w:id="40"/>
    </w:p>
    <w:p w14:paraId="2D2D4719" w14:textId="3D0D59CE" w:rsidR="006B3190" w:rsidRDefault="006B3190" w:rsidP="006B3190">
      <w:proofErr w:type="spellStart"/>
      <w:r w:rsidRPr="006023A3">
        <w:t>ContentResolver</w:t>
      </w:r>
      <w:proofErr w:type="spellEnd"/>
    </w:p>
    <w:p w14:paraId="6C951DC9" w14:textId="77777777" w:rsidR="006B3190" w:rsidRDefault="006B3190" w:rsidP="006B3190">
      <w:proofErr w:type="spellStart"/>
      <w:proofErr w:type="gramStart"/>
      <w:r>
        <w:rPr>
          <w:rFonts w:hint="eastAsia"/>
        </w:rPr>
        <w:t>getContentResolver</w:t>
      </w:r>
      <w:proofErr w:type="spellEnd"/>
      <w:r>
        <w:t>(</w:t>
      </w:r>
      <w:proofErr w:type="gramEnd"/>
      <w:r>
        <w:t>).insert(</w:t>
      </w:r>
      <w:proofErr w:type="spellStart"/>
      <w:r>
        <w:t>uri</w:t>
      </w:r>
      <w:proofErr w:type="spellEnd"/>
      <w:r>
        <w:t>, values)</w:t>
      </w:r>
    </w:p>
    <w:p w14:paraId="2FA49A70" w14:textId="77777777" w:rsidR="006B3190" w:rsidRDefault="006B3190" w:rsidP="006B3190">
      <w:proofErr w:type="spellStart"/>
      <w:proofErr w:type="gramStart"/>
      <w:r>
        <w:rPr>
          <w:rFonts w:hint="eastAsia"/>
        </w:rPr>
        <w:t>getContentResolver</w:t>
      </w:r>
      <w:proofErr w:type="spellEnd"/>
      <w:r>
        <w:t>(</w:t>
      </w:r>
      <w:proofErr w:type="gramEnd"/>
      <w:r>
        <w:t>).query(</w:t>
      </w:r>
      <w:proofErr w:type="spellStart"/>
      <w:r>
        <w:t>uri</w:t>
      </w:r>
      <w:proofErr w:type="spellEnd"/>
      <w:r>
        <w:t>, values)</w:t>
      </w:r>
    </w:p>
    <w:p w14:paraId="5E5B388B" w14:textId="77777777" w:rsidR="006B3190" w:rsidRPr="006B3190" w:rsidRDefault="006B3190" w:rsidP="006B3190"/>
    <w:p w14:paraId="34018229" w14:textId="5124F483" w:rsidR="006023A3" w:rsidRPr="006023A3" w:rsidRDefault="006023A3" w:rsidP="006023A3">
      <w:r w:rsidRPr="006023A3">
        <w:t>// 由于短信数据库 系统通过</w:t>
      </w:r>
      <w:proofErr w:type="spellStart"/>
      <w:r w:rsidRPr="006023A3">
        <w:t>ContentProvider</w:t>
      </w:r>
      <w:proofErr w:type="spellEnd"/>
      <w:r w:rsidRPr="006023A3">
        <w:t xml:space="preserve"> 将接口暴露出来，因此可以直接通过</w:t>
      </w:r>
      <w:proofErr w:type="spellStart"/>
      <w:r w:rsidRPr="006023A3">
        <w:t>ContentResolver</w:t>
      </w:r>
      <w:proofErr w:type="spellEnd"/>
      <w:r w:rsidRPr="006023A3">
        <w:t xml:space="preserve"> 操作数据</w:t>
      </w:r>
    </w:p>
    <w:p w14:paraId="0980D4CC" w14:textId="11C533E3" w:rsidR="000E3866" w:rsidRDefault="006023A3" w:rsidP="000E3866">
      <w:proofErr w:type="spellStart"/>
      <w:proofErr w:type="gramStart"/>
      <w:r>
        <w:rPr>
          <w:rFonts w:hint="eastAsia"/>
        </w:rPr>
        <w:t>getContentResolver</w:t>
      </w:r>
      <w:proofErr w:type="spellEnd"/>
      <w:r>
        <w:t>(</w:t>
      </w:r>
      <w:proofErr w:type="gramEnd"/>
      <w:r>
        <w:t>).insert(</w:t>
      </w:r>
      <w:proofErr w:type="spellStart"/>
      <w:r>
        <w:t>uri</w:t>
      </w:r>
      <w:proofErr w:type="spellEnd"/>
      <w:r>
        <w:t>, values)</w:t>
      </w:r>
    </w:p>
    <w:p w14:paraId="5BB195B7" w14:textId="5F80E2C5" w:rsidR="000E3866" w:rsidRDefault="006023A3" w:rsidP="000E3866">
      <w:proofErr w:type="spellStart"/>
      <w:proofErr w:type="gramStart"/>
      <w:r>
        <w:rPr>
          <w:rFonts w:hint="eastAsia"/>
        </w:rPr>
        <w:t>getContentResolver</w:t>
      </w:r>
      <w:proofErr w:type="spellEnd"/>
      <w:r>
        <w:t>(</w:t>
      </w:r>
      <w:proofErr w:type="gramEnd"/>
      <w:r>
        <w:t>).query(</w:t>
      </w:r>
      <w:proofErr w:type="spellStart"/>
      <w:r>
        <w:t>uri</w:t>
      </w:r>
      <w:proofErr w:type="spellEnd"/>
      <w:r>
        <w:t>, values)</w:t>
      </w:r>
    </w:p>
    <w:p w14:paraId="70AC4D2E" w14:textId="77777777" w:rsidR="000E3866" w:rsidRPr="000E3866" w:rsidRDefault="000E3866" w:rsidP="000E3866"/>
    <w:p w14:paraId="4C7D07BE" w14:textId="77777777" w:rsidR="00651E17" w:rsidRDefault="00651E17" w:rsidP="00651E17">
      <w:pPr>
        <w:pStyle w:val="1"/>
      </w:pPr>
      <w:bookmarkStart w:id="41" w:name="_Toc139963251"/>
      <w:r>
        <w:rPr>
          <w:rFonts w:hint="eastAsia"/>
        </w:rPr>
        <w:lastRenderedPageBreak/>
        <w:t>广播分类</w:t>
      </w:r>
      <w:bookmarkEnd w:id="41"/>
    </w:p>
    <w:p w14:paraId="739EDCBC" w14:textId="77777777" w:rsidR="00651E17" w:rsidRDefault="00651E17" w:rsidP="00651E17">
      <w:pPr>
        <w:widowControl/>
        <w:spacing w:line="330" w:lineRule="atLeast"/>
        <w:rPr>
          <w:rFonts w:ascii="Arial" w:eastAsia="宋体" w:hAnsi="Arial" w:cs="Arial"/>
          <w:color w:val="4F4F4F"/>
          <w:kern w:val="0"/>
          <w:szCs w:val="21"/>
        </w:rPr>
      </w:pPr>
      <w:r>
        <w:rPr>
          <w:rFonts w:ascii="Arial" w:eastAsia="宋体" w:hAnsi="Arial" w:cs="Arial"/>
          <w:color w:val="4F4F4F"/>
          <w:kern w:val="0"/>
          <w:szCs w:val="21"/>
        </w:rPr>
        <w:t>普通广播</w:t>
      </w:r>
    </w:p>
    <w:p w14:paraId="30871AE6" w14:textId="77777777" w:rsidR="00651E17" w:rsidRDefault="00651E17" w:rsidP="00651E17">
      <w:pPr>
        <w:widowControl/>
        <w:spacing w:line="330" w:lineRule="atLeast"/>
        <w:rPr>
          <w:rFonts w:ascii="Arial" w:eastAsia="宋体" w:hAnsi="Arial" w:cs="Arial"/>
          <w:color w:val="4F4F4F"/>
          <w:kern w:val="0"/>
          <w:szCs w:val="21"/>
        </w:rPr>
      </w:pPr>
      <w:r>
        <w:rPr>
          <w:rFonts w:ascii="Arial" w:eastAsia="宋体" w:hAnsi="Arial" w:cs="Arial"/>
          <w:color w:val="4F4F4F"/>
          <w:kern w:val="0"/>
          <w:szCs w:val="21"/>
        </w:rPr>
        <w:t>系统广播</w:t>
      </w:r>
    </w:p>
    <w:p w14:paraId="4A1FB41C" w14:textId="77777777" w:rsidR="00651E17" w:rsidRDefault="00651E17" w:rsidP="00651E17">
      <w:pPr>
        <w:widowControl/>
        <w:spacing w:line="330" w:lineRule="atLeast"/>
        <w:rPr>
          <w:rFonts w:ascii="Arial" w:eastAsia="宋体" w:hAnsi="Arial" w:cs="Arial"/>
          <w:color w:val="4F4F4F"/>
          <w:kern w:val="0"/>
          <w:szCs w:val="21"/>
        </w:rPr>
      </w:pPr>
      <w:r>
        <w:rPr>
          <w:rFonts w:ascii="Arial" w:eastAsia="宋体" w:hAnsi="Arial" w:cs="Arial"/>
          <w:color w:val="4F4F4F"/>
          <w:kern w:val="0"/>
          <w:szCs w:val="21"/>
        </w:rPr>
        <w:t>有序广播</w:t>
      </w:r>
    </w:p>
    <w:p w14:paraId="3D4D65BF" w14:textId="77777777" w:rsidR="00651E17" w:rsidRDefault="00651E17" w:rsidP="00651E17">
      <w:pPr>
        <w:widowControl/>
        <w:spacing w:line="330" w:lineRule="atLeast"/>
        <w:rPr>
          <w:rFonts w:ascii="Arial" w:eastAsia="宋体" w:hAnsi="Arial" w:cs="Arial"/>
          <w:color w:val="4F4F4F"/>
          <w:kern w:val="0"/>
          <w:szCs w:val="21"/>
        </w:rPr>
      </w:pPr>
      <w:r>
        <w:rPr>
          <w:rFonts w:ascii="Arial" w:eastAsia="宋体" w:hAnsi="Arial" w:cs="Arial"/>
          <w:color w:val="4F4F4F"/>
          <w:kern w:val="0"/>
          <w:szCs w:val="21"/>
        </w:rPr>
        <w:t>无序广播</w:t>
      </w:r>
    </w:p>
    <w:p w14:paraId="5D45267A" w14:textId="77777777" w:rsidR="00651E17" w:rsidRDefault="00651E17" w:rsidP="00651E17">
      <w:pPr>
        <w:widowControl/>
        <w:spacing w:line="330" w:lineRule="atLeast"/>
        <w:rPr>
          <w:rFonts w:ascii="Arial" w:eastAsia="宋体" w:hAnsi="Arial" w:cs="Arial"/>
          <w:color w:val="4F4F4F"/>
          <w:kern w:val="0"/>
          <w:szCs w:val="21"/>
        </w:rPr>
      </w:pPr>
      <w:r>
        <w:rPr>
          <w:rFonts w:ascii="Arial" w:eastAsia="宋体" w:hAnsi="Arial" w:cs="Arial"/>
          <w:color w:val="4F4F4F"/>
          <w:kern w:val="0"/>
          <w:szCs w:val="21"/>
        </w:rPr>
        <w:t>全局广播</w:t>
      </w:r>
    </w:p>
    <w:p w14:paraId="40E20B35" w14:textId="77777777" w:rsidR="00651E17" w:rsidRDefault="00651E17" w:rsidP="00651E17">
      <w:pPr>
        <w:widowControl/>
        <w:spacing w:line="330" w:lineRule="atLeast"/>
        <w:rPr>
          <w:rFonts w:ascii="Arial" w:eastAsia="宋体" w:hAnsi="Arial" w:cs="Arial"/>
          <w:color w:val="4F4F4F"/>
          <w:kern w:val="0"/>
          <w:szCs w:val="21"/>
        </w:rPr>
      </w:pPr>
      <w:r>
        <w:rPr>
          <w:rFonts w:ascii="Arial" w:eastAsia="宋体" w:hAnsi="Arial" w:cs="Arial"/>
          <w:color w:val="4F4F4F"/>
          <w:kern w:val="0"/>
          <w:szCs w:val="21"/>
        </w:rPr>
        <w:t>本地广播</w:t>
      </w:r>
    </w:p>
    <w:p w14:paraId="126AB499" w14:textId="77777777" w:rsidR="00651E17" w:rsidRDefault="00651E17" w:rsidP="00651E17">
      <w:pPr>
        <w:pStyle w:val="1"/>
      </w:pPr>
      <w:bookmarkStart w:id="42" w:name="_Toc139963252"/>
      <w:r>
        <w:rPr>
          <w:rFonts w:hint="eastAsia"/>
        </w:rPr>
        <w:t>广播注册方式</w:t>
      </w:r>
      <w:bookmarkEnd w:id="42"/>
    </w:p>
    <w:p w14:paraId="229F0D9A" w14:textId="77777777" w:rsidR="00651E17" w:rsidRDefault="00651E17" w:rsidP="00651E17">
      <w:pPr>
        <w:widowControl/>
        <w:spacing w:line="330" w:lineRule="atLeast"/>
        <w:rPr>
          <w:rFonts w:ascii="Arial" w:eastAsia="宋体" w:hAnsi="Arial" w:cs="Arial"/>
          <w:b/>
          <w:bCs/>
          <w:color w:val="4F4F4F"/>
          <w:kern w:val="0"/>
          <w:szCs w:val="21"/>
        </w:rPr>
      </w:pPr>
      <w:r>
        <w:rPr>
          <w:rFonts w:ascii="Arial" w:eastAsia="宋体" w:hAnsi="Arial" w:cs="Arial"/>
          <w:b/>
          <w:bCs/>
          <w:color w:val="4F4F4F"/>
          <w:kern w:val="0"/>
          <w:szCs w:val="21"/>
        </w:rPr>
        <w:t>静态注册</w:t>
      </w:r>
    </w:p>
    <w:p w14:paraId="4AD99361" w14:textId="77777777" w:rsidR="00651E17" w:rsidRDefault="00651E17" w:rsidP="00651E17">
      <w:r>
        <w:rPr>
          <w:rFonts w:hint="eastAsia"/>
        </w:rPr>
        <w:t>动态注册</w:t>
      </w:r>
    </w:p>
    <w:p w14:paraId="6248BAC5" w14:textId="77777777" w:rsidR="007716BA" w:rsidRDefault="007716BA" w:rsidP="00651E17"/>
    <w:p w14:paraId="17F7C031" w14:textId="5F862063" w:rsidR="00651E17" w:rsidRDefault="007716BA" w:rsidP="00396ED4">
      <w:pPr>
        <w:pStyle w:val="1"/>
      </w:pPr>
      <w:bookmarkStart w:id="43" w:name="_Toc139963253"/>
      <w:r w:rsidRPr="007716BA">
        <w:rPr>
          <w:rFonts w:hint="eastAsia"/>
        </w:rPr>
        <w:t>第二章</w:t>
      </w:r>
      <w:r w:rsidRPr="007716BA">
        <w:t xml:space="preserve"> Fragment</w:t>
      </w:r>
      <w:bookmarkEnd w:id="43"/>
    </w:p>
    <w:p w14:paraId="1694C403" w14:textId="77777777" w:rsidR="00651E17" w:rsidRDefault="00651E17" w:rsidP="00651E17">
      <w:pPr>
        <w:pStyle w:val="1"/>
      </w:pPr>
      <w:bookmarkStart w:id="44" w:name="_Toc139963254"/>
      <w:r w:rsidRPr="00244478">
        <w:rPr>
          <w:highlight w:val="yellow"/>
        </w:rPr>
        <w:t>F</w:t>
      </w:r>
      <w:r w:rsidRPr="00244478">
        <w:rPr>
          <w:rFonts w:hint="eastAsia"/>
          <w:highlight w:val="yellow"/>
        </w:rPr>
        <w:t>ragment生命周期</w:t>
      </w:r>
      <w:bookmarkEnd w:id="44"/>
    </w:p>
    <w:p w14:paraId="64306102" w14:textId="77777777" w:rsidR="00651E17" w:rsidRDefault="00651E17" w:rsidP="00651E17">
      <w:proofErr w:type="spellStart"/>
      <w:r>
        <w:t>onAttach</w:t>
      </w:r>
      <w:proofErr w:type="spellEnd"/>
    </w:p>
    <w:p w14:paraId="2F06733A" w14:textId="77777777" w:rsidR="00651E17" w:rsidRDefault="00651E17" w:rsidP="00651E17">
      <w:proofErr w:type="spellStart"/>
      <w:r>
        <w:rPr>
          <w:rFonts w:hint="eastAsia"/>
        </w:rPr>
        <w:t>onCreate</w:t>
      </w:r>
      <w:proofErr w:type="spellEnd"/>
    </w:p>
    <w:p w14:paraId="257F4852" w14:textId="77777777" w:rsidR="00651E17" w:rsidRDefault="00651E17" w:rsidP="00651E17">
      <w:proofErr w:type="spellStart"/>
      <w:r>
        <w:t>onCreateView</w:t>
      </w:r>
      <w:proofErr w:type="spellEnd"/>
    </w:p>
    <w:p w14:paraId="1F0639DF" w14:textId="77777777" w:rsidR="00651E17" w:rsidRDefault="00651E17" w:rsidP="00651E17">
      <w:proofErr w:type="spellStart"/>
      <w:r>
        <w:t>onActivityCreated</w:t>
      </w:r>
      <w:proofErr w:type="spellEnd"/>
    </w:p>
    <w:p w14:paraId="4CE6EFCF" w14:textId="77777777" w:rsidR="00651E17" w:rsidRDefault="00651E17" w:rsidP="00651E17"/>
    <w:p w14:paraId="528AC332" w14:textId="77777777" w:rsidR="00651E17" w:rsidRDefault="00651E17" w:rsidP="00651E17">
      <w:proofErr w:type="spellStart"/>
      <w:r>
        <w:rPr>
          <w:rFonts w:hint="eastAsia"/>
        </w:rPr>
        <w:t>onStart</w:t>
      </w:r>
      <w:proofErr w:type="spellEnd"/>
    </w:p>
    <w:p w14:paraId="306F3DB1" w14:textId="77777777" w:rsidR="00651E17" w:rsidRDefault="00651E17" w:rsidP="00651E17">
      <w:proofErr w:type="spellStart"/>
      <w:r>
        <w:rPr>
          <w:rFonts w:hint="eastAsia"/>
        </w:rPr>
        <w:t>onResume</w:t>
      </w:r>
      <w:proofErr w:type="spellEnd"/>
    </w:p>
    <w:p w14:paraId="369E71B0" w14:textId="77777777" w:rsidR="00651E17" w:rsidRDefault="00651E17" w:rsidP="00651E17">
      <w:proofErr w:type="spellStart"/>
      <w:r>
        <w:rPr>
          <w:rFonts w:hint="eastAsia"/>
        </w:rPr>
        <w:t>onPause</w:t>
      </w:r>
      <w:proofErr w:type="spellEnd"/>
    </w:p>
    <w:p w14:paraId="777C443A" w14:textId="77777777" w:rsidR="00651E17" w:rsidRDefault="00651E17" w:rsidP="00651E17">
      <w:proofErr w:type="spellStart"/>
      <w:r>
        <w:rPr>
          <w:rFonts w:hint="eastAsia"/>
        </w:rPr>
        <w:t>onStop</w:t>
      </w:r>
      <w:proofErr w:type="spellEnd"/>
    </w:p>
    <w:p w14:paraId="7552565C" w14:textId="77777777" w:rsidR="00651E17" w:rsidRDefault="00651E17" w:rsidP="00651E17"/>
    <w:p w14:paraId="72C7F9D6" w14:textId="77777777" w:rsidR="00651E17" w:rsidRDefault="00651E17" w:rsidP="00651E17">
      <w:proofErr w:type="spellStart"/>
      <w:r>
        <w:t>onDestroyView</w:t>
      </w:r>
      <w:proofErr w:type="spellEnd"/>
    </w:p>
    <w:p w14:paraId="7CC86EAA" w14:textId="77777777" w:rsidR="00651E17" w:rsidRDefault="00651E17" w:rsidP="00651E17">
      <w:proofErr w:type="spellStart"/>
      <w:r>
        <w:t>onDestroy</w:t>
      </w:r>
      <w:proofErr w:type="spellEnd"/>
    </w:p>
    <w:p w14:paraId="304A6D90" w14:textId="77777777" w:rsidR="00651E17" w:rsidRDefault="00651E17" w:rsidP="00651E17">
      <w:proofErr w:type="spellStart"/>
      <w:r>
        <w:rPr>
          <w:rFonts w:hint="eastAsia"/>
        </w:rPr>
        <w:t>onDetach</w:t>
      </w:r>
      <w:proofErr w:type="spellEnd"/>
    </w:p>
    <w:p w14:paraId="1648D95C" w14:textId="77777777" w:rsidR="00396ED4" w:rsidRDefault="00396ED4" w:rsidP="00651E17"/>
    <w:p w14:paraId="38727AF7" w14:textId="0A2B8E8F" w:rsidR="00396ED4" w:rsidRDefault="00396ED4" w:rsidP="00396ED4">
      <w:pPr>
        <w:pStyle w:val="1"/>
      </w:pPr>
      <w:bookmarkStart w:id="45" w:name="_Toc139963255"/>
      <w:proofErr w:type="spellStart"/>
      <w:r w:rsidRPr="00396ED4">
        <w:lastRenderedPageBreak/>
        <w:t>ViewPager</w:t>
      </w:r>
      <w:proofErr w:type="spellEnd"/>
      <w:r w:rsidRPr="00396ED4">
        <w:t xml:space="preserve"> + Fragment</w:t>
      </w:r>
      <w:r>
        <w:rPr>
          <w:rFonts w:hint="eastAsia"/>
        </w:rPr>
        <w:t>的</w:t>
      </w:r>
      <w:r w:rsidRPr="00396ED4">
        <w:t>内存泄漏</w:t>
      </w:r>
      <w:r>
        <w:rPr>
          <w:rFonts w:hint="eastAsia"/>
        </w:rPr>
        <w:t>以及解决</w:t>
      </w:r>
      <w:bookmarkEnd w:id="45"/>
    </w:p>
    <w:p w14:paraId="5C111274" w14:textId="77777777" w:rsidR="00396ED4" w:rsidRDefault="00396ED4" w:rsidP="00396ED4">
      <w:r>
        <w:rPr>
          <w:rFonts w:hint="eastAsia"/>
        </w:rPr>
        <w:t>原因</w:t>
      </w:r>
      <w:r>
        <w:t>:</w:t>
      </w:r>
    </w:p>
    <w:p w14:paraId="15FDDAF6" w14:textId="77777777" w:rsidR="00396ED4" w:rsidRDefault="00396ED4" w:rsidP="00396ED4">
      <w:r>
        <w:rPr>
          <w:rFonts w:hint="eastAsia"/>
        </w:rPr>
        <w:t>一般</w:t>
      </w:r>
      <w:proofErr w:type="spellStart"/>
      <w:r>
        <w:t>ViewPager</w:t>
      </w:r>
      <w:proofErr w:type="spellEnd"/>
      <w:r>
        <w:t xml:space="preserve"> + Fragment结合使用出现内存泄漏的原因可能用某个集合存储了Fragment的实例,导致当用户滑动</w:t>
      </w:r>
      <w:proofErr w:type="spellStart"/>
      <w:r>
        <w:t>ViewPager</w:t>
      </w:r>
      <w:proofErr w:type="spellEnd"/>
      <w:r>
        <w:t>的时候，某一个Fragment即将面临销毁的时候，由于这个集合持有的它的引用，因此不能被回收掉,如果Fragment里面有大量的数据占据内存，有可能会导致OOM。</w:t>
      </w:r>
    </w:p>
    <w:p w14:paraId="46C5DBA5" w14:textId="77777777" w:rsidR="00396ED4" w:rsidRDefault="00396ED4" w:rsidP="00396ED4">
      <w:r>
        <w:rPr>
          <w:rFonts w:hint="eastAsia"/>
        </w:rPr>
        <w:t>解决方法：</w:t>
      </w:r>
    </w:p>
    <w:p w14:paraId="2F881F56" w14:textId="77777777" w:rsidR="00396ED4" w:rsidRDefault="00396ED4" w:rsidP="00396ED4">
      <w:r>
        <w:rPr>
          <w:rFonts w:hint="eastAsia"/>
        </w:rPr>
        <w:t>尽量不要使用集合来存储</w:t>
      </w:r>
      <w:r>
        <w:t>Fragment实例对象，除非你有良好的二次封装。再就是要做好每一页Fragment的数据缓存问题。</w:t>
      </w:r>
    </w:p>
    <w:p w14:paraId="783C9D2D" w14:textId="77777777" w:rsidR="00396ED4" w:rsidRDefault="00396ED4" w:rsidP="00651E17"/>
    <w:p w14:paraId="088EC6BD" w14:textId="6D80022A" w:rsidR="00396ED4" w:rsidRDefault="00396ED4" w:rsidP="00396ED4">
      <w:pPr>
        <w:pStyle w:val="1"/>
      </w:pPr>
      <w:bookmarkStart w:id="46" w:name="_Toc139963256"/>
      <w:proofErr w:type="spellStart"/>
      <w:r w:rsidRPr="00690BF6">
        <w:rPr>
          <w:rFonts w:hint="eastAsia"/>
          <w:highlight w:val="yellow"/>
        </w:rPr>
        <w:t>viewPager</w:t>
      </w:r>
      <w:proofErr w:type="spellEnd"/>
      <w:r w:rsidRPr="00690BF6">
        <w:rPr>
          <w:rFonts w:hint="eastAsia"/>
          <w:highlight w:val="yellow"/>
        </w:rPr>
        <w:t>+</w:t>
      </w:r>
      <w:r w:rsidRPr="00690BF6">
        <w:rPr>
          <w:highlight w:val="yellow"/>
        </w:rPr>
        <w:t xml:space="preserve"> Fragment</w:t>
      </w:r>
      <w:proofErr w:type="gramStart"/>
      <w:r w:rsidRPr="00690BF6">
        <w:rPr>
          <w:rFonts w:hint="eastAsia"/>
          <w:highlight w:val="yellow"/>
        </w:rPr>
        <w:t>懒</w:t>
      </w:r>
      <w:proofErr w:type="gramEnd"/>
      <w:r w:rsidRPr="00690BF6">
        <w:rPr>
          <w:rFonts w:hint="eastAsia"/>
          <w:highlight w:val="yellow"/>
        </w:rPr>
        <w:t>加载</w:t>
      </w:r>
      <w:r w:rsidR="00690BF6">
        <w:rPr>
          <w:rFonts w:hint="eastAsia"/>
        </w:rPr>
        <w:t>的3个条件</w:t>
      </w:r>
      <w:bookmarkEnd w:id="46"/>
    </w:p>
    <w:p w14:paraId="209F579C" w14:textId="2A0D1881" w:rsidR="00396ED4" w:rsidRDefault="00396ED4" w:rsidP="00396ED4">
      <w:proofErr w:type="spellStart"/>
      <w:r w:rsidRPr="00396ED4">
        <w:t>ViewPager</w:t>
      </w:r>
      <w:proofErr w:type="spellEnd"/>
      <w:r w:rsidRPr="00396ED4">
        <w:t>的缓存机制 —— 预加载</w:t>
      </w:r>
    </w:p>
    <w:p w14:paraId="3C834F26" w14:textId="6A0174C2" w:rsidR="00396ED4" w:rsidRDefault="00396ED4" w:rsidP="00396ED4">
      <w:proofErr w:type="spellStart"/>
      <w:r w:rsidRPr="00396ED4">
        <w:t>ViewPager</w:t>
      </w:r>
      <w:proofErr w:type="spellEnd"/>
      <w:r w:rsidRPr="00396ED4">
        <w:t>会提前创建</w:t>
      </w:r>
      <w:proofErr w:type="gramStart"/>
      <w:r w:rsidRPr="00396ED4">
        <w:t>好</w:t>
      </w:r>
      <w:r>
        <w:rPr>
          <w:rFonts w:hint="eastAsia"/>
        </w:rPr>
        <w:t>左右</w:t>
      </w:r>
      <w:proofErr w:type="gramEnd"/>
      <w:r>
        <w:rPr>
          <w:rFonts w:hint="eastAsia"/>
        </w:rPr>
        <w:t>一共3个Fragment。（其他的会被销毁）</w:t>
      </w:r>
    </w:p>
    <w:p w14:paraId="2A209C53" w14:textId="77777777" w:rsidR="00396ED4" w:rsidRPr="00E453D4" w:rsidRDefault="00396ED4" w:rsidP="00396ED4"/>
    <w:p w14:paraId="686AE692" w14:textId="77777777" w:rsidR="00396ED4" w:rsidRPr="00E453D4" w:rsidRDefault="00396ED4" w:rsidP="00396ED4">
      <w:r w:rsidRPr="00E453D4">
        <w:rPr>
          <w:rFonts w:hint="eastAsia"/>
        </w:rPr>
        <w:t>缺点：完全加载所有的</w:t>
      </w:r>
      <w:r w:rsidRPr="00E453D4">
        <w:t>fragment就需要消耗大量的</w:t>
      </w:r>
      <w:proofErr w:type="spellStart"/>
      <w:r w:rsidRPr="00E453D4">
        <w:t>cpu</w:t>
      </w:r>
      <w:proofErr w:type="spellEnd"/>
      <w:r w:rsidRPr="00E453D4">
        <w:t>资源，导致页面卡顿</w:t>
      </w:r>
      <w:r w:rsidRPr="00E453D4">
        <w:rPr>
          <w:rFonts w:hint="eastAsia"/>
        </w:rPr>
        <w:t>，性能低下。</w:t>
      </w:r>
    </w:p>
    <w:p w14:paraId="681C6BCB" w14:textId="77777777" w:rsidR="00396ED4" w:rsidRPr="00E453D4" w:rsidRDefault="00396ED4" w:rsidP="00396ED4"/>
    <w:p w14:paraId="25603525" w14:textId="4750EFBA" w:rsidR="00396ED4" w:rsidRDefault="00396ED4" w:rsidP="00396ED4">
      <w:r w:rsidRPr="00E453D4">
        <w:rPr>
          <w:rFonts w:hint="eastAsia"/>
        </w:rPr>
        <w:t>优化：</w:t>
      </w:r>
      <w:r w:rsidR="004239D6">
        <w:rPr>
          <w:rFonts w:hint="eastAsia"/>
        </w:rPr>
        <w:t>（数据）</w:t>
      </w:r>
      <w:r w:rsidRPr="00E453D4">
        <w:rPr>
          <w:rFonts w:hint="eastAsia"/>
        </w:rPr>
        <w:t>懒加载</w:t>
      </w:r>
    </w:p>
    <w:p w14:paraId="711A8ACB" w14:textId="77777777" w:rsidR="002B6574" w:rsidRDefault="002B6574" w:rsidP="00396ED4"/>
    <w:p w14:paraId="068C3955" w14:textId="77777777" w:rsidR="002B6574" w:rsidRPr="002B6574" w:rsidRDefault="002B6574" w:rsidP="002B6574">
      <w:pPr>
        <w:rPr>
          <w:sz w:val="24"/>
          <w:szCs w:val="28"/>
        </w:rPr>
      </w:pPr>
      <w:r w:rsidRPr="002B6574">
        <w:rPr>
          <w:rFonts w:hint="eastAsia"/>
          <w:sz w:val="24"/>
          <w:szCs w:val="28"/>
        </w:rPr>
        <w:t>旧版本：</w:t>
      </w:r>
    </w:p>
    <w:p w14:paraId="14D12013" w14:textId="791F50F8" w:rsidR="00F712B0" w:rsidRPr="00E453D4" w:rsidRDefault="00F712B0" w:rsidP="002B6574">
      <w:r w:rsidRPr="00E453D4">
        <w:rPr>
          <w:rFonts w:hint="eastAsia"/>
        </w:rPr>
        <w:t>简单的说：就是把加载数据放到</w:t>
      </w:r>
      <w:proofErr w:type="spellStart"/>
      <w:r w:rsidRPr="00E453D4">
        <w:t>setUserVisibleHint</w:t>
      </w:r>
      <w:proofErr w:type="spellEnd"/>
      <w:r w:rsidRPr="00E453D4">
        <w:rPr>
          <w:rFonts w:hint="eastAsia"/>
        </w:rPr>
        <w:t>方法中</w:t>
      </w:r>
    </w:p>
    <w:p w14:paraId="0F9F71B7" w14:textId="77777777" w:rsidR="006B705C" w:rsidRDefault="006B705C" w:rsidP="00396ED4"/>
    <w:p w14:paraId="394E89E8" w14:textId="67F96F72" w:rsidR="006B705C" w:rsidRDefault="006B705C" w:rsidP="00396ED4">
      <w:proofErr w:type="spellStart"/>
      <w:r w:rsidRPr="006B705C">
        <w:t>setUserVisibleHint</w:t>
      </w:r>
      <w:proofErr w:type="spellEnd"/>
      <w:r w:rsidRPr="006B705C">
        <w:t>函数是游离在Fragment生命周期之外的，它的执行有可能早于</w:t>
      </w:r>
      <w:proofErr w:type="spellStart"/>
      <w:r w:rsidRPr="006B705C">
        <w:t>onCreate</w:t>
      </w:r>
      <w:proofErr w:type="spellEnd"/>
      <w:r w:rsidRPr="006B705C">
        <w:t>和</w:t>
      </w:r>
      <w:proofErr w:type="spellStart"/>
      <w:r w:rsidRPr="006B705C">
        <w:t>onCreateView</w:t>
      </w:r>
      <w:proofErr w:type="spellEnd"/>
      <w:r w:rsidRPr="006B705C">
        <w:t>，然而既然要时间数据的加载，就必须要在</w:t>
      </w:r>
      <w:proofErr w:type="spellStart"/>
      <w:r w:rsidRPr="006B705C">
        <w:t>onCreateView</w:t>
      </w:r>
      <w:proofErr w:type="spellEnd"/>
      <w:r w:rsidRPr="006B705C">
        <w:t>创建完视图过后才能使用，不然就会返回空指针崩溃</w:t>
      </w:r>
    </w:p>
    <w:p w14:paraId="0591175F" w14:textId="77777777" w:rsidR="006B705C" w:rsidRDefault="006B705C" w:rsidP="00396ED4"/>
    <w:p w14:paraId="2374D540" w14:textId="6ECCFCB5" w:rsidR="004239D6" w:rsidRDefault="004239D6" w:rsidP="00396ED4">
      <w:r w:rsidRPr="004239D6">
        <w:rPr>
          <w:rFonts w:hint="eastAsia"/>
        </w:rPr>
        <w:t>实行</w:t>
      </w:r>
      <w:proofErr w:type="gramStart"/>
      <w:r w:rsidRPr="004239D6">
        <w:rPr>
          <w:rFonts w:hint="eastAsia"/>
        </w:rPr>
        <w:t>懒</w:t>
      </w:r>
      <w:proofErr w:type="gramEnd"/>
      <w:r w:rsidRPr="004239D6">
        <w:rPr>
          <w:rFonts w:hint="eastAsia"/>
        </w:rPr>
        <w:t>加载必须满足的条件</w:t>
      </w:r>
      <w:r>
        <w:rPr>
          <w:rFonts w:hint="eastAsia"/>
        </w:rPr>
        <w:t>：</w:t>
      </w:r>
    </w:p>
    <w:p w14:paraId="233B5568" w14:textId="78B3EE0A" w:rsidR="004239D6" w:rsidRPr="004239D6" w:rsidRDefault="004239D6" w:rsidP="004239D6">
      <w:pPr>
        <w:pStyle w:val="a9"/>
        <w:widowControl/>
        <w:numPr>
          <w:ilvl w:val="0"/>
          <w:numId w:val="17"/>
        </w:numPr>
        <w:shd w:val="clear" w:color="auto" w:fill="FFFFFF"/>
        <w:spacing w:before="120"/>
        <w:ind w:firstLineChars="0"/>
        <w:jc w:val="left"/>
        <w:rPr>
          <w:rFonts w:ascii="Arial" w:eastAsia="宋体" w:hAnsi="Arial" w:cs="Arial"/>
          <w:kern w:val="0"/>
          <w:sz w:val="24"/>
          <w:szCs w:val="24"/>
        </w:rPr>
      </w:pPr>
      <w:r w:rsidRPr="004239D6">
        <w:rPr>
          <w:rFonts w:ascii="Arial" w:eastAsia="宋体" w:hAnsi="Arial" w:cs="Arial"/>
          <w:kern w:val="0"/>
          <w:sz w:val="24"/>
          <w:szCs w:val="24"/>
        </w:rPr>
        <w:t>View</w:t>
      </w:r>
      <w:r w:rsidRPr="004239D6">
        <w:rPr>
          <w:rFonts w:ascii="Arial" w:eastAsia="宋体" w:hAnsi="Arial" w:cs="Arial"/>
          <w:kern w:val="0"/>
          <w:sz w:val="24"/>
          <w:szCs w:val="24"/>
        </w:rPr>
        <w:t>视图加载完毕，即</w:t>
      </w:r>
      <w:proofErr w:type="spellStart"/>
      <w:r w:rsidRPr="004239D6">
        <w:rPr>
          <w:rFonts w:ascii="Arial" w:eastAsia="宋体" w:hAnsi="Arial" w:cs="Arial"/>
          <w:kern w:val="0"/>
          <w:sz w:val="24"/>
          <w:szCs w:val="24"/>
        </w:rPr>
        <w:t>onCreateView</w:t>
      </w:r>
      <w:proofErr w:type="spellEnd"/>
      <w:r w:rsidRPr="004239D6">
        <w:rPr>
          <w:rFonts w:ascii="Arial" w:eastAsia="宋体" w:hAnsi="Arial" w:cs="Arial"/>
          <w:kern w:val="0"/>
          <w:sz w:val="24"/>
          <w:szCs w:val="24"/>
        </w:rPr>
        <w:t>（）执行完成</w:t>
      </w:r>
    </w:p>
    <w:p w14:paraId="46AD259D" w14:textId="77777777" w:rsidR="004239D6" w:rsidRPr="004239D6" w:rsidRDefault="004239D6" w:rsidP="004239D6">
      <w:pPr>
        <w:widowControl/>
        <w:numPr>
          <w:ilvl w:val="0"/>
          <w:numId w:val="15"/>
        </w:numPr>
        <w:shd w:val="clear" w:color="auto" w:fill="FFFFFF"/>
        <w:spacing w:before="120"/>
        <w:jc w:val="left"/>
        <w:rPr>
          <w:rFonts w:ascii="Arial" w:eastAsia="宋体" w:hAnsi="Arial" w:cs="Arial"/>
          <w:kern w:val="0"/>
          <w:sz w:val="24"/>
          <w:szCs w:val="24"/>
        </w:rPr>
      </w:pPr>
      <w:r w:rsidRPr="004239D6">
        <w:rPr>
          <w:rFonts w:ascii="Arial" w:eastAsia="宋体" w:hAnsi="Arial" w:cs="Arial"/>
          <w:kern w:val="0"/>
          <w:sz w:val="24"/>
          <w:szCs w:val="24"/>
        </w:rPr>
        <w:t>当前</w:t>
      </w:r>
      <w:r w:rsidRPr="004239D6">
        <w:rPr>
          <w:rFonts w:ascii="Arial" w:eastAsia="宋体" w:hAnsi="Arial" w:cs="Arial"/>
          <w:kern w:val="0"/>
          <w:sz w:val="24"/>
          <w:szCs w:val="24"/>
        </w:rPr>
        <w:t>Fragment</w:t>
      </w:r>
      <w:r w:rsidRPr="004239D6">
        <w:rPr>
          <w:rFonts w:ascii="Arial" w:eastAsia="宋体" w:hAnsi="Arial" w:cs="Arial"/>
          <w:kern w:val="0"/>
          <w:sz w:val="24"/>
          <w:szCs w:val="24"/>
        </w:rPr>
        <w:t>可见，即</w:t>
      </w:r>
      <w:proofErr w:type="spellStart"/>
      <w:r w:rsidRPr="004239D6">
        <w:rPr>
          <w:rFonts w:ascii="Arial" w:eastAsia="宋体" w:hAnsi="Arial" w:cs="Arial"/>
          <w:kern w:val="0"/>
          <w:sz w:val="24"/>
          <w:szCs w:val="24"/>
        </w:rPr>
        <w:t>setUserVisibleHint</w:t>
      </w:r>
      <w:proofErr w:type="spellEnd"/>
      <w:r w:rsidRPr="004239D6">
        <w:rPr>
          <w:rFonts w:ascii="Arial" w:eastAsia="宋体" w:hAnsi="Arial" w:cs="Arial"/>
          <w:kern w:val="0"/>
          <w:sz w:val="24"/>
          <w:szCs w:val="24"/>
        </w:rPr>
        <w:t>（）的参数为</w:t>
      </w:r>
      <w:r w:rsidRPr="004239D6">
        <w:rPr>
          <w:rFonts w:ascii="Arial" w:eastAsia="宋体" w:hAnsi="Arial" w:cs="Arial"/>
          <w:kern w:val="0"/>
          <w:sz w:val="24"/>
          <w:szCs w:val="24"/>
        </w:rPr>
        <w:t>true</w:t>
      </w:r>
    </w:p>
    <w:p w14:paraId="45C0BEA7" w14:textId="5EA97A06" w:rsidR="004239D6" w:rsidRDefault="004239D6" w:rsidP="00396ED4">
      <w:pPr>
        <w:widowControl/>
        <w:numPr>
          <w:ilvl w:val="0"/>
          <w:numId w:val="15"/>
        </w:numPr>
        <w:shd w:val="clear" w:color="auto" w:fill="FFFFFF"/>
        <w:spacing w:before="120"/>
        <w:jc w:val="left"/>
        <w:rPr>
          <w:rFonts w:ascii="Arial" w:eastAsia="宋体" w:hAnsi="Arial" w:cs="Arial"/>
          <w:kern w:val="0"/>
          <w:sz w:val="24"/>
          <w:szCs w:val="24"/>
        </w:rPr>
      </w:pPr>
      <w:r w:rsidRPr="004239D6">
        <w:rPr>
          <w:rFonts w:ascii="Arial" w:eastAsia="宋体" w:hAnsi="Arial" w:cs="Arial"/>
          <w:kern w:val="0"/>
          <w:sz w:val="24"/>
          <w:szCs w:val="24"/>
        </w:rPr>
        <w:t>初次加载，即防止多次滑动重复加载</w:t>
      </w:r>
    </w:p>
    <w:p w14:paraId="73138B73" w14:textId="6CAE3E29" w:rsidR="00D27260" w:rsidRDefault="00D27260" w:rsidP="00D27260">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对应三个标志参数</w:t>
      </w:r>
    </w:p>
    <w:p w14:paraId="34546240" w14:textId="3D523B99" w:rsidR="00804926" w:rsidRDefault="00804926" w:rsidP="00D27260">
      <w:pPr>
        <w:widowControl/>
        <w:shd w:val="clear" w:color="auto" w:fill="FFFFFF"/>
        <w:spacing w:before="120"/>
        <w:jc w:val="left"/>
        <w:rPr>
          <w:rFonts w:ascii="Arial" w:eastAsia="宋体" w:hAnsi="Arial" w:cs="Arial"/>
          <w:kern w:val="0"/>
          <w:sz w:val="24"/>
          <w:szCs w:val="24"/>
        </w:rPr>
      </w:pPr>
      <w:r w:rsidRPr="00804926">
        <w:rPr>
          <w:rFonts w:ascii="Arial" w:eastAsia="宋体" w:hAnsi="Arial" w:cs="Arial"/>
          <w:noProof/>
          <w:kern w:val="0"/>
          <w:sz w:val="24"/>
          <w:szCs w:val="24"/>
        </w:rPr>
        <w:lastRenderedPageBreak/>
        <w:drawing>
          <wp:inline distT="0" distB="0" distL="0" distR="0" wp14:anchorId="16C533BA" wp14:editId="3204AB43">
            <wp:extent cx="5133109" cy="665586"/>
            <wp:effectExtent l="0" t="0" r="0" b="1270"/>
            <wp:docPr id="1808878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78230" name=""/>
                    <pic:cNvPicPr/>
                  </pic:nvPicPr>
                  <pic:blipFill>
                    <a:blip r:embed="rId12"/>
                    <a:stretch>
                      <a:fillRect/>
                    </a:stretch>
                  </pic:blipFill>
                  <pic:spPr>
                    <a:xfrm>
                      <a:off x="0" y="0"/>
                      <a:ext cx="5169169" cy="670262"/>
                    </a:xfrm>
                    <a:prstGeom prst="rect">
                      <a:avLst/>
                    </a:prstGeom>
                  </pic:spPr>
                </pic:pic>
              </a:graphicData>
            </a:graphic>
          </wp:inline>
        </w:drawing>
      </w:r>
    </w:p>
    <w:p w14:paraId="1092A134" w14:textId="266B04CD" w:rsidR="004239D6" w:rsidRPr="00CC7DB4" w:rsidRDefault="00D90348" w:rsidP="00CC7DB4">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之后在对应的位置修改标志参数使之满足条件</w:t>
      </w:r>
      <w:r w:rsidR="000D519A">
        <w:rPr>
          <w:rFonts w:ascii="Arial" w:eastAsia="宋体" w:hAnsi="Arial" w:cs="Arial" w:hint="eastAsia"/>
          <w:kern w:val="0"/>
          <w:sz w:val="24"/>
          <w:szCs w:val="24"/>
        </w:rPr>
        <w:t>时加载数据</w:t>
      </w:r>
      <w:r w:rsidR="002B6574">
        <w:rPr>
          <w:rFonts w:ascii="Arial" w:eastAsia="宋体" w:hAnsi="Arial" w:cs="Arial" w:hint="eastAsia"/>
          <w:kern w:val="0"/>
          <w:sz w:val="24"/>
          <w:szCs w:val="24"/>
        </w:rPr>
        <w:t>即可</w:t>
      </w:r>
    </w:p>
    <w:p w14:paraId="5F49964D" w14:textId="77777777" w:rsidR="004239D6" w:rsidRPr="00E453D4" w:rsidRDefault="004239D6" w:rsidP="00396ED4"/>
    <w:p w14:paraId="77CBA7C8" w14:textId="77777777" w:rsidR="00396ED4" w:rsidRPr="002B6574" w:rsidRDefault="00396ED4" w:rsidP="00396ED4">
      <w:pPr>
        <w:rPr>
          <w:sz w:val="32"/>
          <w:szCs w:val="36"/>
        </w:rPr>
      </w:pPr>
      <w:r w:rsidRPr="002B6574">
        <w:rPr>
          <w:rFonts w:hint="eastAsia"/>
          <w:sz w:val="24"/>
          <w:szCs w:val="28"/>
        </w:rPr>
        <w:t>新版本：</w:t>
      </w:r>
    </w:p>
    <w:p w14:paraId="5AF0B615" w14:textId="77777777" w:rsidR="00396ED4" w:rsidRPr="00E453D4" w:rsidRDefault="00396ED4" w:rsidP="00396ED4">
      <w:proofErr w:type="spellStart"/>
      <w:r w:rsidRPr="00E453D4">
        <w:t>ViewPager</w:t>
      </w:r>
      <w:proofErr w:type="spellEnd"/>
      <w:r w:rsidRPr="00E453D4">
        <w:t xml:space="preserve"> 2 底层是用 </w:t>
      </w:r>
      <w:proofErr w:type="spellStart"/>
      <w:r w:rsidRPr="00E453D4">
        <w:t>RecycleView</w:t>
      </w:r>
      <w:proofErr w:type="spellEnd"/>
      <w:r w:rsidRPr="00E453D4">
        <w:t xml:space="preserve"> 实现</w:t>
      </w:r>
      <w:r w:rsidRPr="00E453D4">
        <w:rPr>
          <w:rFonts w:hint="eastAsia"/>
        </w:rPr>
        <w:t>，已经默认实现</w:t>
      </w:r>
      <w:proofErr w:type="gramStart"/>
      <w:r w:rsidRPr="00E453D4">
        <w:rPr>
          <w:rFonts w:hint="eastAsia"/>
        </w:rPr>
        <w:t>懒</w:t>
      </w:r>
      <w:proofErr w:type="gramEnd"/>
      <w:r w:rsidRPr="00E453D4">
        <w:rPr>
          <w:rFonts w:hint="eastAsia"/>
        </w:rPr>
        <w:t>加载</w:t>
      </w:r>
    </w:p>
    <w:p w14:paraId="1197CAFA" w14:textId="77777777" w:rsidR="00396ED4" w:rsidRDefault="00396ED4" w:rsidP="00651E17"/>
    <w:p w14:paraId="5A4FB655" w14:textId="65CCAC23" w:rsidR="00690BF6" w:rsidRPr="00E453D4" w:rsidRDefault="00690BF6" w:rsidP="00690BF6">
      <w:r w:rsidRPr="00E453D4">
        <w:rPr>
          <w:rFonts w:hint="eastAsia"/>
        </w:rPr>
        <w:t>对于</w:t>
      </w:r>
      <w:proofErr w:type="spellStart"/>
      <w:r w:rsidRPr="00E453D4">
        <w:t>androidX</w:t>
      </w:r>
      <w:proofErr w:type="spellEnd"/>
      <w:r w:rsidRPr="00E453D4">
        <w:t>，抛弃了</w:t>
      </w:r>
      <w:proofErr w:type="spellStart"/>
      <w:r w:rsidRPr="00E453D4">
        <w:t>setUserVisibleHint</w:t>
      </w:r>
      <w:proofErr w:type="spellEnd"/>
      <w:r w:rsidRPr="00E453D4">
        <w:t>这个方法，底层使用</w:t>
      </w:r>
      <w:proofErr w:type="spellStart"/>
      <w:r w:rsidRPr="00E453D4">
        <w:t>LifeCycle</w:t>
      </w:r>
      <w:proofErr w:type="spellEnd"/>
      <w:r w:rsidRPr="00E453D4">
        <w:t>来绑定fragment生命周期</w:t>
      </w:r>
    </w:p>
    <w:p w14:paraId="325A0641" w14:textId="77777777" w:rsidR="00651E17" w:rsidRPr="00690BF6" w:rsidRDefault="00651E17" w:rsidP="00651E17"/>
    <w:p w14:paraId="42AEB664" w14:textId="555C70BB" w:rsidR="00651E17" w:rsidRDefault="00651E17" w:rsidP="00651E17">
      <w:pPr>
        <w:pStyle w:val="1"/>
      </w:pPr>
      <w:bookmarkStart w:id="47" w:name="_Toc139963257"/>
      <w:r>
        <w:rPr>
          <w:rFonts w:hint="eastAsia"/>
        </w:rPr>
        <w:t>Activity和Fragment通信方式</w:t>
      </w:r>
      <w:r w:rsidR="00D0780F">
        <w:rPr>
          <w:rFonts w:hint="eastAsia"/>
        </w:rPr>
        <w:t>（传递数据）</w:t>
      </w:r>
      <w:bookmarkEnd w:id="47"/>
    </w:p>
    <w:p w14:paraId="4397FECF" w14:textId="77777777" w:rsidR="00651E17" w:rsidRDefault="00651E17" w:rsidP="00651E17">
      <w:pPr>
        <w:numPr>
          <w:ilvl w:val="0"/>
          <w:numId w:val="11"/>
        </w:numPr>
      </w:pPr>
      <w:r>
        <w:rPr>
          <w:rFonts w:hint="eastAsia"/>
        </w:rPr>
        <w:t>直接访问引用</w:t>
      </w:r>
    </w:p>
    <w:p w14:paraId="2451928C" w14:textId="77777777" w:rsidR="00D0780F" w:rsidRDefault="00651E17" w:rsidP="00D0780F">
      <w:pPr>
        <w:numPr>
          <w:ilvl w:val="0"/>
          <w:numId w:val="11"/>
        </w:numPr>
      </w:pPr>
      <w:r>
        <w:t>Activity向Fragment通信——</w:t>
      </w:r>
    </w:p>
    <w:p w14:paraId="628EC07E" w14:textId="686FC5D2" w:rsidR="00D0780F" w:rsidRDefault="00CC7DB4" w:rsidP="00D0780F">
      <w:pPr>
        <w:ind w:left="360"/>
      </w:pPr>
      <w:r>
        <w:rPr>
          <w:rFonts w:hint="eastAsia"/>
        </w:rPr>
        <w:t>若Fragment存在可</w:t>
      </w:r>
      <w:r w:rsidR="000B101E">
        <w:rPr>
          <w:rFonts w:hint="eastAsia"/>
        </w:rPr>
        <w:t>通过manager</w:t>
      </w:r>
      <w:r>
        <w:rPr>
          <w:rFonts w:hint="eastAsia"/>
        </w:rPr>
        <w:t>调用</w:t>
      </w:r>
      <w:proofErr w:type="spellStart"/>
      <w:r w:rsidR="00651E17">
        <w:t>FindFragmentById</w:t>
      </w:r>
      <w:proofErr w:type="spellEnd"/>
    </w:p>
    <w:p w14:paraId="045A2667" w14:textId="53DF0F98" w:rsidR="00D0780F" w:rsidRDefault="00D0780F" w:rsidP="00D0780F">
      <w:pPr>
        <w:ind w:left="360"/>
      </w:pPr>
      <w:r>
        <w:rPr>
          <w:rFonts w:hint="eastAsia"/>
        </w:rPr>
        <w:t>若不存在可</w:t>
      </w:r>
      <w:r w:rsidRPr="00D0780F">
        <w:rPr>
          <w:rFonts w:hint="eastAsia"/>
        </w:rPr>
        <w:t>通过</w:t>
      </w:r>
      <w:proofErr w:type="spellStart"/>
      <w:r w:rsidRPr="00D0780F">
        <w:t>setArguments</w:t>
      </w:r>
      <w:proofErr w:type="spellEnd"/>
      <w:r w:rsidRPr="00D0780F">
        <w:t>(bundle)/</w:t>
      </w:r>
      <w:proofErr w:type="spellStart"/>
      <w:r w:rsidRPr="00D0780F">
        <w:t>getArguments</w:t>
      </w:r>
      <w:proofErr w:type="spellEnd"/>
      <w:r w:rsidRPr="00D0780F">
        <w:t>方法传递bundle参数</w:t>
      </w:r>
    </w:p>
    <w:p w14:paraId="458ABE1C" w14:textId="77777777" w:rsidR="00651E17" w:rsidRDefault="00651E17" w:rsidP="00651E17">
      <w:pPr>
        <w:numPr>
          <w:ilvl w:val="0"/>
          <w:numId w:val="11"/>
        </w:numPr>
      </w:pPr>
      <w:r>
        <w:t>Fragment向Activity通信——回调函数</w:t>
      </w:r>
    </w:p>
    <w:p w14:paraId="76AC153B" w14:textId="77777777" w:rsidR="00651E17" w:rsidRDefault="00651E17" w:rsidP="00651E17">
      <w:pPr>
        <w:numPr>
          <w:ilvl w:val="0"/>
          <w:numId w:val="11"/>
        </w:numPr>
      </w:pPr>
      <w:r>
        <w:t>第三方开源框架：</w:t>
      </w:r>
      <w:proofErr w:type="spellStart"/>
      <w:r>
        <w:t>EventBus</w:t>
      </w:r>
      <w:proofErr w:type="spellEnd"/>
    </w:p>
    <w:p w14:paraId="42B76933" w14:textId="77777777" w:rsidR="00651E17" w:rsidRDefault="00651E17" w:rsidP="00651E17">
      <w:pPr>
        <w:numPr>
          <w:ilvl w:val="0"/>
          <w:numId w:val="11"/>
        </w:numPr>
      </w:pPr>
      <w:r>
        <w:t>Fragment之间通信——以宿主Activity为桥梁</w:t>
      </w:r>
    </w:p>
    <w:p w14:paraId="114BB19B" w14:textId="77777777" w:rsidR="00651E17" w:rsidRDefault="00651E17" w:rsidP="00651E17"/>
    <w:p w14:paraId="60AE97F8" w14:textId="3D98A055" w:rsidR="00690BF6" w:rsidRDefault="00690BF6" w:rsidP="00690BF6">
      <w:pPr>
        <w:pStyle w:val="1"/>
      </w:pPr>
      <w:bookmarkStart w:id="48" w:name="_Toc139963258"/>
      <w:proofErr w:type="spellStart"/>
      <w:r>
        <w:t>EventBus</w:t>
      </w:r>
      <w:proofErr w:type="spellEnd"/>
      <w:r w:rsidR="00E219F3">
        <w:rPr>
          <w:rFonts w:hint="eastAsia"/>
        </w:rPr>
        <w:t>是什么</w:t>
      </w:r>
      <w:bookmarkEnd w:id="48"/>
    </w:p>
    <w:p w14:paraId="2508E813" w14:textId="77777777" w:rsidR="00690BF6" w:rsidRDefault="00690BF6" w:rsidP="00690BF6">
      <w:proofErr w:type="spellStart"/>
      <w:r w:rsidRPr="00AA446A">
        <w:t>EventBus</w:t>
      </w:r>
      <w:proofErr w:type="spellEnd"/>
      <w:r w:rsidRPr="00AA446A">
        <w:t>（事件总线）是一个Android端优化的 发布/订阅 消息总线。</w:t>
      </w:r>
      <w:r w:rsidRPr="00AA446A">
        <w:rPr>
          <w:rFonts w:hint="eastAsia"/>
        </w:rPr>
        <w:t>简化活动</w:t>
      </w:r>
      <w:r w:rsidRPr="00AA446A">
        <w:t>Activity、碎片Fragment、进程Thread、服务Service等</w:t>
      </w:r>
      <w:r w:rsidRPr="00AA446A">
        <w:rPr>
          <w:rFonts w:hint="eastAsia"/>
        </w:rPr>
        <w:t>的通信方式</w:t>
      </w:r>
      <w:r>
        <w:rPr>
          <w:rFonts w:hint="eastAsia"/>
        </w:rPr>
        <w:t>。</w:t>
      </w:r>
    </w:p>
    <w:p w14:paraId="2E88C16E" w14:textId="77777777" w:rsidR="00690BF6" w:rsidRPr="00690BF6" w:rsidRDefault="00690BF6" w:rsidP="00651E17"/>
    <w:p w14:paraId="096BB75C" w14:textId="77777777" w:rsidR="00D0780F" w:rsidRDefault="00D0780F" w:rsidP="00651E17"/>
    <w:p w14:paraId="70A8C20A" w14:textId="13F5C670" w:rsidR="00D0780F" w:rsidRDefault="00D0780F" w:rsidP="00D0780F">
      <w:pPr>
        <w:pStyle w:val="1"/>
      </w:pPr>
      <w:bookmarkStart w:id="49" w:name="_Toc139963259"/>
      <w:r w:rsidRPr="007737E1">
        <w:rPr>
          <w:rFonts w:hint="eastAsia"/>
        </w:rPr>
        <w:t>第三章</w:t>
      </w:r>
      <w:r>
        <w:rPr>
          <w:rFonts w:hint="eastAsia"/>
        </w:rPr>
        <w:t xml:space="preserve"> </w:t>
      </w:r>
      <w:r w:rsidRPr="00D0780F">
        <w:t>存储</w:t>
      </w:r>
      <w:bookmarkEnd w:id="49"/>
    </w:p>
    <w:p w14:paraId="1C8A6233" w14:textId="77777777" w:rsidR="00D0780F" w:rsidRDefault="00D0780F" w:rsidP="00D0780F">
      <w:pPr>
        <w:pStyle w:val="1"/>
      </w:pPr>
      <w:bookmarkStart w:id="50" w:name="_Toc139963260"/>
      <w:proofErr w:type="gramStart"/>
      <w:r>
        <w:rPr>
          <w:rFonts w:hint="eastAsia"/>
        </w:rPr>
        <w:t>安卓的</w:t>
      </w:r>
      <w:proofErr w:type="gramEnd"/>
      <w:r>
        <w:rPr>
          <w:rFonts w:hint="eastAsia"/>
        </w:rPr>
        <w:t>存储方式</w:t>
      </w:r>
      <w:bookmarkEnd w:id="50"/>
    </w:p>
    <w:p w14:paraId="5843914D" w14:textId="77777777" w:rsidR="00D0780F" w:rsidRDefault="00D0780F" w:rsidP="00D0780F">
      <w:r w:rsidRPr="002C6BCE">
        <w:t>Android本地存储方式有5种，分别是</w:t>
      </w:r>
    </w:p>
    <w:p w14:paraId="70D68198" w14:textId="77777777" w:rsidR="00D0780F" w:rsidRDefault="00D0780F" w:rsidP="00D0780F">
      <w:proofErr w:type="spellStart"/>
      <w:r w:rsidRPr="002C6BCE">
        <w:t>SharedPreferences</w:t>
      </w:r>
      <w:proofErr w:type="spellEnd"/>
      <w:r w:rsidRPr="002C6BCE">
        <w:t>存储、</w:t>
      </w:r>
    </w:p>
    <w:p w14:paraId="776641FC" w14:textId="77777777" w:rsidR="00D0780F" w:rsidRDefault="00D0780F" w:rsidP="00D0780F">
      <w:r w:rsidRPr="002C6BCE">
        <w:lastRenderedPageBreak/>
        <w:t>文件存储、</w:t>
      </w:r>
    </w:p>
    <w:p w14:paraId="3F4314FC" w14:textId="77777777" w:rsidR="00D0780F" w:rsidRDefault="00D0780F" w:rsidP="00D0780F">
      <w:r w:rsidRPr="002C6BCE">
        <w:t>SQLite存储、</w:t>
      </w:r>
    </w:p>
    <w:p w14:paraId="1B4A1B03" w14:textId="77C81AD7" w:rsidR="00D0780F" w:rsidRDefault="00D0780F" w:rsidP="00D0780F">
      <w:proofErr w:type="spellStart"/>
      <w:r w:rsidRPr="002C6BCE">
        <w:t>ContentProvider</w:t>
      </w:r>
      <w:proofErr w:type="spellEnd"/>
      <w:r>
        <w:rPr>
          <w:rFonts w:hint="eastAsia"/>
        </w:rPr>
        <w:t>、</w:t>
      </w:r>
    </w:p>
    <w:p w14:paraId="03E5F5AE" w14:textId="0B88D46D" w:rsidR="00D0780F" w:rsidRDefault="00D0780F" w:rsidP="00D0780F">
      <w:r w:rsidRPr="002C6BCE">
        <w:t>网络存储方式。</w:t>
      </w:r>
    </w:p>
    <w:p w14:paraId="70852E20" w14:textId="77777777" w:rsidR="00D0780F" w:rsidRDefault="00D0780F" w:rsidP="00D0780F"/>
    <w:p w14:paraId="074B88BD" w14:textId="39A68BF1" w:rsidR="00D0780F" w:rsidRPr="00D0780F" w:rsidRDefault="00D0780F" w:rsidP="00D0780F">
      <w:r>
        <w:rPr>
          <w:rFonts w:hint="eastAsia"/>
        </w:rPr>
        <w:t>存储框架MMKV</w:t>
      </w:r>
    </w:p>
    <w:p w14:paraId="5923D473" w14:textId="77777777" w:rsidR="00D0780F" w:rsidRDefault="00D0780F" w:rsidP="00D0780F"/>
    <w:p w14:paraId="05803E66" w14:textId="77777777" w:rsidR="00D0780F" w:rsidRDefault="00D0780F" w:rsidP="00D0780F"/>
    <w:p w14:paraId="5FA5B07F" w14:textId="2B06C9F7" w:rsidR="00D0780F" w:rsidRDefault="00D0780F" w:rsidP="00D0780F">
      <w:pPr>
        <w:pStyle w:val="1"/>
      </w:pPr>
      <w:bookmarkStart w:id="51" w:name="_Toc139963261"/>
      <w:r w:rsidRPr="00D0780F">
        <w:rPr>
          <w:rFonts w:hint="eastAsia"/>
        </w:rPr>
        <w:t>第四章</w:t>
      </w:r>
      <w:r w:rsidRPr="00D0780F">
        <w:t xml:space="preserve"> 自定义组件、动画</w:t>
      </w:r>
      <w:bookmarkEnd w:id="51"/>
    </w:p>
    <w:p w14:paraId="15D4DB02" w14:textId="3FA97463" w:rsidR="006017F6" w:rsidRDefault="00493A9C" w:rsidP="00493A9C">
      <w:pPr>
        <w:pStyle w:val="1"/>
      </w:pPr>
      <w:bookmarkStart w:id="52" w:name="_Toc139963262"/>
      <w:r>
        <w:rPr>
          <w:rFonts w:hint="eastAsia"/>
        </w:rPr>
        <w:t>自定义组件绘制流程</w:t>
      </w:r>
      <w:bookmarkEnd w:id="52"/>
    </w:p>
    <w:p w14:paraId="3473E588" w14:textId="68D00C2A" w:rsidR="00493A9C" w:rsidRDefault="00493A9C" w:rsidP="00493A9C">
      <w:r>
        <w:t>M</w:t>
      </w:r>
      <w:r>
        <w:rPr>
          <w:rFonts w:hint="eastAsia"/>
        </w:rPr>
        <w:t>easure</w:t>
      </w:r>
    </w:p>
    <w:p w14:paraId="26612C93" w14:textId="7C95C514" w:rsidR="00493A9C" w:rsidRDefault="00493A9C" w:rsidP="00493A9C">
      <w:r>
        <w:t>L</w:t>
      </w:r>
      <w:r>
        <w:rPr>
          <w:rFonts w:hint="eastAsia"/>
        </w:rPr>
        <w:t>ayout</w:t>
      </w:r>
    </w:p>
    <w:p w14:paraId="2E7241AF" w14:textId="785D65F8" w:rsidR="00493A9C" w:rsidRDefault="00493A9C" w:rsidP="00493A9C">
      <w:r>
        <w:t>D</w:t>
      </w:r>
      <w:r>
        <w:rPr>
          <w:rFonts w:hint="eastAsia"/>
        </w:rPr>
        <w:t>raw</w:t>
      </w:r>
    </w:p>
    <w:p w14:paraId="3AC6CE92" w14:textId="77777777" w:rsidR="00493A9C" w:rsidRPr="00493A9C" w:rsidRDefault="00493A9C" w:rsidP="00493A9C"/>
    <w:p w14:paraId="68741369" w14:textId="06407784" w:rsidR="00493A9C" w:rsidRDefault="00493A9C" w:rsidP="006017F6">
      <w:r>
        <w:rPr>
          <w:rFonts w:hint="eastAsia"/>
        </w:rPr>
        <w:t>绘制规则：</w:t>
      </w:r>
    </w:p>
    <w:p w14:paraId="112BB111" w14:textId="0341269D" w:rsidR="00493A9C" w:rsidRDefault="00493A9C" w:rsidP="006017F6">
      <w:r>
        <w:rPr>
          <w:rFonts w:hint="eastAsia"/>
        </w:rPr>
        <w:t>先绘制</w:t>
      </w:r>
      <w:proofErr w:type="gramStart"/>
      <w:r>
        <w:rPr>
          <w:rFonts w:hint="eastAsia"/>
        </w:rPr>
        <w:t>父类之后</w:t>
      </w:r>
      <w:proofErr w:type="gramEnd"/>
      <w:r>
        <w:rPr>
          <w:rFonts w:hint="eastAsia"/>
        </w:rPr>
        <w:t>递归绘制子类</w:t>
      </w:r>
    </w:p>
    <w:p w14:paraId="18187BFA" w14:textId="77777777" w:rsidR="00493A9C" w:rsidRDefault="00493A9C" w:rsidP="006017F6"/>
    <w:p w14:paraId="7BFCAC92" w14:textId="77777777" w:rsidR="00421E0A" w:rsidRDefault="00421E0A" w:rsidP="00421E0A">
      <w:pPr>
        <w:pStyle w:val="1"/>
      </w:pPr>
      <w:bookmarkStart w:id="53" w:name="_Toc139963263"/>
      <w:r>
        <w:rPr>
          <w:rFonts w:hint="eastAsia"/>
        </w:rPr>
        <w:t>事件分发机制</w:t>
      </w:r>
      <w:bookmarkEnd w:id="53"/>
    </w:p>
    <w:p w14:paraId="27755394" w14:textId="77777777" w:rsidR="00421E0A" w:rsidRDefault="00421E0A" w:rsidP="00421E0A">
      <w:r>
        <w:t xml:space="preserve">Activity（Window） -&gt; </w:t>
      </w:r>
      <w:proofErr w:type="spellStart"/>
      <w:r>
        <w:t>ViewGroup</w:t>
      </w:r>
      <w:proofErr w:type="spellEnd"/>
      <w:r>
        <w:t>（容纳UI组件的容器，一组View的集合，如</w:t>
      </w:r>
      <w:proofErr w:type="spellStart"/>
      <w:r>
        <w:t>DecorView</w:t>
      </w:r>
      <w:proofErr w:type="spellEnd"/>
      <w:r>
        <w:t>、Layout等） -&gt; View（所有UI的基类）</w:t>
      </w:r>
    </w:p>
    <w:p w14:paraId="5B141607" w14:textId="77777777" w:rsidR="00421E0A" w:rsidRDefault="00421E0A" w:rsidP="00421E0A">
      <w:r>
        <w:rPr>
          <w:rFonts w:hint="eastAsia"/>
        </w:rPr>
        <w:t>Activity去分发，先给</w:t>
      </w:r>
      <w:proofErr w:type="spellStart"/>
      <w:r>
        <w:t>ViewGroup</w:t>
      </w:r>
      <w:proofErr w:type="spellEnd"/>
      <w:r>
        <w:rPr>
          <w:rFonts w:hint="eastAsia"/>
        </w:rPr>
        <w:t>，如果</w:t>
      </w:r>
      <w:proofErr w:type="spellStart"/>
      <w:r>
        <w:rPr>
          <w:rFonts w:hint="eastAsia"/>
        </w:rPr>
        <w:t>ViewGroup</w:t>
      </w:r>
      <w:proofErr w:type="spellEnd"/>
      <w:r>
        <w:rPr>
          <w:rFonts w:hint="eastAsia"/>
        </w:rPr>
        <w:t>要拦截就会调用</w:t>
      </w:r>
      <w:proofErr w:type="spellStart"/>
      <w:r>
        <w:rPr>
          <w:rFonts w:hint="eastAsia"/>
        </w:rPr>
        <w:t>onTouch</w:t>
      </w:r>
      <w:proofErr w:type="spellEnd"/>
      <w:r>
        <w:rPr>
          <w:rFonts w:hint="eastAsia"/>
        </w:rPr>
        <w:t>方法，如果不拦截就会传递给子View，接着子View如果不消费就会按层级回传，最终又到达Activity。</w:t>
      </w:r>
    </w:p>
    <w:p w14:paraId="2C9DEC67" w14:textId="77777777" w:rsidR="00421E0A" w:rsidRDefault="00421E0A" w:rsidP="00421E0A"/>
    <w:p w14:paraId="76772C42" w14:textId="607B01A6" w:rsidR="00A82C4C" w:rsidRDefault="00A82C4C" w:rsidP="00421E0A">
      <w:pPr>
        <w:rPr>
          <w:sz w:val="24"/>
          <w:szCs w:val="28"/>
        </w:rPr>
      </w:pPr>
      <w:proofErr w:type="spellStart"/>
      <w:r w:rsidRPr="00A82C4C">
        <w:rPr>
          <w:sz w:val="24"/>
          <w:szCs w:val="28"/>
        </w:rPr>
        <w:t>onTouch</w:t>
      </w:r>
      <w:proofErr w:type="spellEnd"/>
      <w:r w:rsidRPr="00A82C4C">
        <w:rPr>
          <w:sz w:val="24"/>
          <w:szCs w:val="28"/>
        </w:rPr>
        <w:t>、</w:t>
      </w:r>
      <w:proofErr w:type="spellStart"/>
      <w:r w:rsidRPr="00A82C4C">
        <w:rPr>
          <w:sz w:val="24"/>
          <w:szCs w:val="28"/>
        </w:rPr>
        <w:t>onTouchEvent</w:t>
      </w:r>
      <w:proofErr w:type="spellEnd"/>
      <w:r w:rsidRPr="00A82C4C">
        <w:rPr>
          <w:sz w:val="24"/>
          <w:szCs w:val="28"/>
        </w:rPr>
        <w:t xml:space="preserve"> （和</w:t>
      </w:r>
      <w:proofErr w:type="spellStart"/>
      <w:r w:rsidRPr="00A82C4C">
        <w:rPr>
          <w:sz w:val="24"/>
          <w:szCs w:val="28"/>
        </w:rPr>
        <w:t>onClick</w:t>
      </w:r>
      <w:proofErr w:type="spellEnd"/>
      <w:r w:rsidRPr="00A82C4C">
        <w:rPr>
          <w:sz w:val="24"/>
          <w:szCs w:val="28"/>
        </w:rPr>
        <w:t>） 有什么区别</w:t>
      </w:r>
    </w:p>
    <w:p w14:paraId="6DCAA499" w14:textId="5AF24DE3" w:rsidR="002E423E" w:rsidRDefault="002E423E" w:rsidP="002E423E">
      <w:r w:rsidRPr="002E423E">
        <w:rPr>
          <w:rFonts w:hint="eastAsia"/>
        </w:rPr>
        <w:t>这两个方法都在</w:t>
      </w:r>
      <w:proofErr w:type="spellStart"/>
      <w:r w:rsidRPr="002E423E">
        <w:t>View.dispatchTouchEvent</w:t>
      </w:r>
      <w:proofErr w:type="spellEnd"/>
      <w:r w:rsidRPr="002E423E">
        <w:t>()中调用</w:t>
      </w:r>
    </w:p>
    <w:p w14:paraId="70506746" w14:textId="4E6EB8FE" w:rsidR="002E423E" w:rsidRPr="00A82C4C" w:rsidRDefault="002E423E" w:rsidP="002E423E">
      <w:r w:rsidRPr="002E423E">
        <w:rPr>
          <w:rFonts w:hint="eastAsia"/>
        </w:rPr>
        <w:t>滚动事件</w:t>
      </w:r>
      <w:proofErr w:type="spellStart"/>
      <w:r w:rsidRPr="002E423E">
        <w:t>onScroll</w:t>
      </w:r>
      <w:proofErr w:type="spellEnd"/>
      <w:r w:rsidRPr="002E423E">
        <w:t>与点击事件</w:t>
      </w:r>
      <w:proofErr w:type="spellStart"/>
      <w:r w:rsidRPr="002E423E">
        <w:t>onClick</w:t>
      </w:r>
      <w:proofErr w:type="spellEnd"/>
      <w:r w:rsidRPr="002E423E">
        <w:t>等等均基于</w:t>
      </w:r>
      <w:proofErr w:type="spellStart"/>
      <w:r w:rsidRPr="002E423E">
        <w:t>onTouchEvent</w:t>
      </w:r>
      <w:proofErr w:type="spellEnd"/>
    </w:p>
    <w:p w14:paraId="4182E770" w14:textId="77777777" w:rsidR="00421E0A" w:rsidRDefault="00421E0A" w:rsidP="002E423E">
      <w:proofErr w:type="spellStart"/>
      <w:r>
        <w:t>onTouch</w:t>
      </w:r>
      <w:proofErr w:type="spellEnd"/>
      <w:r>
        <w:t>优先级比</w:t>
      </w:r>
      <w:proofErr w:type="spellStart"/>
      <w:r>
        <w:t>onTouchEvent</w:t>
      </w:r>
      <w:proofErr w:type="spellEnd"/>
      <w:r>
        <w:t>优先级高</w:t>
      </w:r>
      <w:r>
        <w:rPr>
          <w:rFonts w:hint="eastAsia"/>
        </w:rPr>
        <w:t>，</w:t>
      </w:r>
      <w:proofErr w:type="spellStart"/>
      <w:r>
        <w:t>onTouchEvent</w:t>
      </w:r>
      <w:proofErr w:type="spellEnd"/>
      <w:r>
        <w:t>中</w:t>
      </w:r>
      <w:proofErr w:type="spellStart"/>
      <w:r>
        <w:t>performClick</w:t>
      </w:r>
      <w:proofErr w:type="spellEnd"/>
      <w:r>
        <w:t>是</w:t>
      </w:r>
      <w:proofErr w:type="spellStart"/>
      <w:r>
        <w:t>onClick</w:t>
      </w:r>
      <w:proofErr w:type="spellEnd"/>
      <w:r>
        <w:t>的入口方法</w:t>
      </w:r>
    </w:p>
    <w:p w14:paraId="55F57A1E" w14:textId="77777777" w:rsidR="00421E0A" w:rsidRDefault="00421E0A" w:rsidP="002E423E">
      <w:proofErr w:type="spellStart"/>
      <w:r>
        <w:t>onTouch</w:t>
      </w:r>
      <w:proofErr w:type="spellEnd"/>
      <w:r>
        <w:t>&gt;</w:t>
      </w:r>
      <w:proofErr w:type="spellStart"/>
      <w:r>
        <w:t>onTouchEvent</w:t>
      </w:r>
      <w:proofErr w:type="spellEnd"/>
      <w:r>
        <w:t>&gt;</w:t>
      </w:r>
      <w:proofErr w:type="spellStart"/>
      <w:r>
        <w:t>onClick</w:t>
      </w:r>
      <w:proofErr w:type="spellEnd"/>
    </w:p>
    <w:p w14:paraId="455AC736" w14:textId="77777777" w:rsidR="00421E0A" w:rsidRDefault="00421E0A" w:rsidP="00421E0A"/>
    <w:p w14:paraId="46993530" w14:textId="77777777" w:rsidR="00421E0A" w:rsidRDefault="00421E0A" w:rsidP="00421E0A">
      <w:pPr>
        <w:widowControl/>
        <w:shd w:val="clear" w:color="auto" w:fill="FFFFFF"/>
        <w:spacing w:after="360"/>
        <w:jc w:val="left"/>
        <w:rPr>
          <w:rFonts w:ascii="Arial" w:eastAsiaTheme="minorEastAsia" w:hAnsi="Arial" w:cs="Arial"/>
          <w:sz w:val="24"/>
          <w:szCs w:val="24"/>
        </w:rPr>
      </w:pPr>
      <w:r w:rsidRPr="00393D9C">
        <w:rPr>
          <w:rFonts w:ascii="Arial" w:eastAsiaTheme="minorEastAsia" w:hAnsi="Arial" w:cs="Arial"/>
          <w:noProof/>
          <w:sz w:val="24"/>
          <w:szCs w:val="24"/>
        </w:rPr>
        <w:lastRenderedPageBreak/>
        <w:drawing>
          <wp:inline distT="0" distB="0" distL="0" distR="0" wp14:anchorId="01377747" wp14:editId="47E7860E">
            <wp:extent cx="6419805" cy="1943100"/>
            <wp:effectExtent l="0" t="0" r="635" b="0"/>
            <wp:docPr id="53556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060" name=""/>
                    <pic:cNvPicPr/>
                  </pic:nvPicPr>
                  <pic:blipFill>
                    <a:blip r:embed="rId13"/>
                    <a:stretch>
                      <a:fillRect/>
                    </a:stretch>
                  </pic:blipFill>
                  <pic:spPr>
                    <a:xfrm>
                      <a:off x="0" y="0"/>
                      <a:ext cx="6424029" cy="1944379"/>
                    </a:xfrm>
                    <a:prstGeom prst="rect">
                      <a:avLst/>
                    </a:prstGeom>
                  </pic:spPr>
                </pic:pic>
              </a:graphicData>
            </a:graphic>
          </wp:inline>
        </w:drawing>
      </w:r>
    </w:p>
    <w:p w14:paraId="7E9A52B8" w14:textId="77777777" w:rsidR="00421E0A" w:rsidRDefault="00421E0A" w:rsidP="00421E0A">
      <w:pPr>
        <w:widowControl/>
        <w:shd w:val="clear" w:color="auto" w:fill="FFFFFF"/>
        <w:spacing w:after="360"/>
        <w:jc w:val="left"/>
        <w:rPr>
          <w:rFonts w:ascii="Arial" w:eastAsiaTheme="minorEastAsia" w:hAnsi="Arial" w:cs="Arial"/>
          <w:sz w:val="24"/>
          <w:szCs w:val="24"/>
        </w:rPr>
      </w:pPr>
      <w:proofErr w:type="spellStart"/>
      <w:r w:rsidRPr="002D6DE5">
        <w:rPr>
          <w:rFonts w:ascii="Arial" w:eastAsiaTheme="minorEastAsia" w:hAnsi="Arial" w:cs="Arial"/>
          <w:sz w:val="24"/>
          <w:szCs w:val="24"/>
        </w:rPr>
        <w:t>ViewGroup</w:t>
      </w:r>
      <w:proofErr w:type="spellEnd"/>
      <w:r w:rsidRPr="002D6DE5">
        <w:rPr>
          <w:rFonts w:ascii="Arial" w:eastAsiaTheme="minorEastAsia" w:hAnsi="Arial" w:cs="Arial"/>
          <w:sz w:val="24"/>
          <w:szCs w:val="24"/>
        </w:rPr>
        <w:t xml:space="preserve"> </w:t>
      </w:r>
      <w:r w:rsidRPr="002D6DE5">
        <w:rPr>
          <w:rFonts w:ascii="Arial" w:eastAsiaTheme="minorEastAsia" w:hAnsi="Arial" w:cs="Arial"/>
          <w:sz w:val="24"/>
          <w:szCs w:val="24"/>
        </w:rPr>
        <w:t>想把自己分发给自己的</w:t>
      </w:r>
      <w:proofErr w:type="spellStart"/>
      <w:r w:rsidRPr="002D6DE5">
        <w:rPr>
          <w:rFonts w:ascii="Arial" w:eastAsiaTheme="minorEastAsia" w:hAnsi="Arial" w:cs="Arial"/>
          <w:sz w:val="24"/>
          <w:szCs w:val="24"/>
        </w:rPr>
        <w:t>onTouchEvent</w:t>
      </w:r>
      <w:proofErr w:type="spellEnd"/>
      <w:r w:rsidRPr="002D6DE5">
        <w:rPr>
          <w:rFonts w:ascii="Arial" w:eastAsiaTheme="minorEastAsia" w:hAnsi="Arial" w:cs="Arial"/>
          <w:sz w:val="24"/>
          <w:szCs w:val="24"/>
        </w:rPr>
        <w:t>，需要拦截器</w:t>
      </w:r>
      <w:proofErr w:type="spellStart"/>
      <w:r w:rsidRPr="002D6DE5">
        <w:rPr>
          <w:rFonts w:ascii="Arial" w:eastAsiaTheme="minorEastAsia" w:hAnsi="Arial" w:cs="Arial"/>
          <w:sz w:val="24"/>
          <w:szCs w:val="24"/>
        </w:rPr>
        <w:t>onInterceptTouchEvent</w:t>
      </w:r>
      <w:proofErr w:type="spellEnd"/>
      <w:r w:rsidRPr="002D6DE5">
        <w:rPr>
          <w:rFonts w:ascii="Arial" w:eastAsiaTheme="minorEastAsia" w:hAnsi="Arial" w:cs="Arial"/>
          <w:sz w:val="24"/>
          <w:szCs w:val="24"/>
        </w:rPr>
        <w:t>方法</w:t>
      </w:r>
      <w:r w:rsidRPr="002D6DE5">
        <w:rPr>
          <w:rFonts w:ascii="Arial" w:eastAsiaTheme="minorEastAsia" w:hAnsi="Arial" w:cs="Arial"/>
          <w:sz w:val="24"/>
          <w:szCs w:val="24"/>
        </w:rPr>
        <w:t xml:space="preserve">return true </w:t>
      </w:r>
      <w:r w:rsidRPr="002D6DE5">
        <w:rPr>
          <w:rFonts w:ascii="Arial" w:eastAsiaTheme="minorEastAsia" w:hAnsi="Arial" w:cs="Arial"/>
          <w:sz w:val="24"/>
          <w:szCs w:val="24"/>
        </w:rPr>
        <w:t>把事件拦截下来。</w:t>
      </w:r>
    </w:p>
    <w:p w14:paraId="7EEB6E37" w14:textId="7187FA06" w:rsidR="00421E0A" w:rsidRDefault="00421E0A" w:rsidP="00421E0A">
      <w:pPr>
        <w:widowControl/>
        <w:shd w:val="clear" w:color="auto" w:fill="FFFFFF"/>
        <w:spacing w:after="360"/>
        <w:jc w:val="left"/>
        <w:rPr>
          <w:rFonts w:ascii="Arial" w:eastAsiaTheme="minorEastAsia" w:hAnsi="Arial" w:cs="Arial"/>
          <w:sz w:val="24"/>
          <w:szCs w:val="24"/>
        </w:rPr>
      </w:pPr>
      <w:r>
        <w:rPr>
          <w:rFonts w:ascii="Arial" w:eastAsiaTheme="minorEastAsia" w:hAnsi="Arial" w:cs="Arial" w:hint="eastAsia"/>
          <w:sz w:val="24"/>
          <w:szCs w:val="24"/>
        </w:rPr>
        <w:t>View</w:t>
      </w:r>
      <w:r>
        <w:rPr>
          <w:rFonts w:ascii="Arial" w:eastAsiaTheme="minorEastAsia" w:hAnsi="Arial" w:cs="Arial" w:hint="eastAsia"/>
          <w:sz w:val="24"/>
          <w:szCs w:val="24"/>
        </w:rPr>
        <w:t>没有拦截器，它默认拦截</w:t>
      </w:r>
    </w:p>
    <w:p w14:paraId="28F0226D" w14:textId="77777777" w:rsidR="00421E0A" w:rsidRDefault="00421E0A" w:rsidP="00421E0A">
      <w:pPr>
        <w:widowControl/>
        <w:shd w:val="clear" w:color="auto" w:fill="FFFFFF"/>
        <w:spacing w:after="360"/>
        <w:jc w:val="left"/>
        <w:rPr>
          <w:rFonts w:ascii="Arial" w:eastAsiaTheme="minorEastAsia" w:hAnsi="Arial" w:cs="Arial"/>
          <w:sz w:val="24"/>
          <w:szCs w:val="24"/>
        </w:rPr>
      </w:pPr>
      <w:r w:rsidRPr="002A5214">
        <w:rPr>
          <w:rFonts w:ascii="Arial" w:eastAsiaTheme="minorEastAsia" w:hAnsi="Arial" w:cs="Arial" w:hint="eastAsia"/>
          <w:sz w:val="24"/>
          <w:szCs w:val="24"/>
        </w:rPr>
        <w:t>其实分发则对应递归，是向下遍历的过程，为了找到合适的</w:t>
      </w:r>
      <w:r w:rsidRPr="002A5214">
        <w:rPr>
          <w:rFonts w:ascii="Arial" w:eastAsiaTheme="minorEastAsia" w:hAnsi="Arial" w:cs="Arial"/>
          <w:sz w:val="24"/>
          <w:szCs w:val="24"/>
        </w:rPr>
        <w:t>child view</w:t>
      </w:r>
      <w:r w:rsidRPr="002A5214">
        <w:rPr>
          <w:rFonts w:ascii="Arial" w:eastAsiaTheme="minorEastAsia" w:hAnsi="Arial" w:cs="Arial"/>
          <w:sz w:val="24"/>
          <w:szCs w:val="24"/>
        </w:rPr>
        <w:t>进行消费；而消费则是回溯，是向上反馈的过程，决定了</w:t>
      </w:r>
      <w:r w:rsidRPr="002A5214">
        <w:rPr>
          <w:rFonts w:ascii="Arial" w:eastAsiaTheme="minorEastAsia" w:hAnsi="Arial" w:cs="Arial"/>
          <w:sz w:val="24"/>
          <w:szCs w:val="24"/>
        </w:rPr>
        <w:t>parent view</w:t>
      </w:r>
      <w:r w:rsidRPr="002A5214">
        <w:rPr>
          <w:rFonts w:ascii="Arial" w:eastAsiaTheme="minorEastAsia" w:hAnsi="Arial" w:cs="Arial"/>
          <w:sz w:val="24"/>
          <w:szCs w:val="24"/>
        </w:rPr>
        <w:t>是否可以选择进行消费。因此，消费是</w:t>
      </w:r>
      <w:r w:rsidRPr="002A5214">
        <w:rPr>
          <w:rFonts w:ascii="Arial" w:eastAsiaTheme="minorEastAsia" w:hAnsi="Arial" w:cs="Arial"/>
          <w:sz w:val="24"/>
          <w:szCs w:val="24"/>
        </w:rPr>
        <w:t>child view</w:t>
      </w:r>
      <w:r w:rsidRPr="002A5214">
        <w:rPr>
          <w:rFonts w:ascii="Arial" w:eastAsiaTheme="minorEastAsia" w:hAnsi="Arial" w:cs="Arial"/>
          <w:sz w:val="24"/>
          <w:szCs w:val="24"/>
        </w:rPr>
        <w:t>优先的。打个不太恰当的比喻，总当孩子说不吃时，父母才会去吃。当然父母也应该有自己的享受，这就对应了拦截</w:t>
      </w:r>
    </w:p>
    <w:p w14:paraId="1F658AF0" w14:textId="77777777" w:rsidR="00421E0A" w:rsidRPr="002D6DE5" w:rsidRDefault="00421E0A" w:rsidP="00421E0A">
      <w:pPr>
        <w:widowControl/>
        <w:shd w:val="clear" w:color="auto" w:fill="FFFFFF"/>
        <w:spacing w:after="360"/>
        <w:jc w:val="left"/>
        <w:rPr>
          <w:rFonts w:ascii="Arial" w:eastAsiaTheme="minorEastAsia" w:hAnsi="Arial" w:cs="Arial"/>
          <w:sz w:val="24"/>
          <w:szCs w:val="24"/>
        </w:rPr>
      </w:pPr>
      <w:r w:rsidRPr="002D6DE5">
        <w:rPr>
          <w:rFonts w:ascii="Arial" w:eastAsiaTheme="minorEastAsia" w:hAnsi="Arial" w:cs="Arial" w:hint="eastAsia"/>
          <w:sz w:val="24"/>
          <w:szCs w:val="24"/>
        </w:rPr>
        <w:t>（</w:t>
      </w:r>
      <w:r w:rsidRPr="002D6DE5">
        <w:rPr>
          <w:rFonts w:ascii="Arial" w:eastAsiaTheme="minorEastAsia" w:hAnsi="Arial" w:cs="Arial"/>
          <w:sz w:val="24"/>
          <w:szCs w:val="24"/>
        </w:rPr>
        <w:t>1</w:t>
      </w:r>
      <w:r w:rsidRPr="002D6DE5">
        <w:rPr>
          <w:rFonts w:ascii="Arial" w:eastAsiaTheme="minorEastAsia" w:hAnsi="Arial" w:cs="Arial"/>
          <w:sz w:val="24"/>
          <w:szCs w:val="24"/>
        </w:rPr>
        <w:t>）</w:t>
      </w:r>
      <w:proofErr w:type="spellStart"/>
      <w:r w:rsidRPr="002D6DE5">
        <w:rPr>
          <w:rFonts w:ascii="Arial" w:eastAsiaTheme="minorEastAsia" w:hAnsi="Arial" w:cs="Arial"/>
          <w:sz w:val="24"/>
          <w:szCs w:val="24"/>
        </w:rPr>
        <w:t>dispatchTouchEvent</w:t>
      </w:r>
      <w:proofErr w:type="spellEnd"/>
      <w:r>
        <w:rPr>
          <w:rFonts w:ascii="Arial" w:eastAsiaTheme="minorEastAsia" w:hAnsi="Arial" w:cs="Arial"/>
          <w:sz w:val="24"/>
          <w:szCs w:val="24"/>
        </w:rPr>
        <w:t xml:space="preserve"> </w:t>
      </w:r>
      <w:r>
        <w:rPr>
          <w:rFonts w:ascii="Arial" w:eastAsiaTheme="minorEastAsia" w:hAnsi="Arial" w:cs="Arial" w:hint="eastAsia"/>
          <w:sz w:val="24"/>
          <w:szCs w:val="24"/>
        </w:rPr>
        <w:t>内部调用下面两个</w:t>
      </w:r>
    </w:p>
    <w:p w14:paraId="158FDCC7" w14:textId="77777777" w:rsidR="00421E0A" w:rsidRPr="002D6DE5" w:rsidRDefault="00421E0A" w:rsidP="00421E0A">
      <w:pPr>
        <w:widowControl/>
        <w:shd w:val="clear" w:color="auto" w:fill="FFFFFF"/>
        <w:spacing w:after="360"/>
        <w:jc w:val="left"/>
        <w:rPr>
          <w:rFonts w:ascii="Arial" w:eastAsiaTheme="minorEastAsia" w:hAnsi="Arial" w:cs="Arial"/>
          <w:sz w:val="24"/>
          <w:szCs w:val="24"/>
        </w:rPr>
      </w:pPr>
      <w:r w:rsidRPr="002D6DE5">
        <w:rPr>
          <w:rFonts w:ascii="Arial" w:eastAsiaTheme="minorEastAsia" w:hAnsi="Arial" w:cs="Arial" w:hint="eastAsia"/>
          <w:sz w:val="24"/>
          <w:szCs w:val="24"/>
        </w:rPr>
        <w:t>用来</w:t>
      </w:r>
      <w:r w:rsidRPr="002D6DE5">
        <w:rPr>
          <w:rFonts w:ascii="Arial" w:eastAsiaTheme="minorEastAsia" w:hAnsi="Arial" w:cs="Arial" w:hint="eastAsia"/>
          <w:sz w:val="24"/>
          <w:szCs w:val="24"/>
          <w:highlight w:val="yellow"/>
        </w:rPr>
        <w:t>进行事件的分发</w:t>
      </w:r>
      <w:r w:rsidRPr="002D6DE5">
        <w:rPr>
          <w:rFonts w:ascii="Arial" w:eastAsiaTheme="minorEastAsia" w:hAnsi="Arial" w:cs="Arial" w:hint="eastAsia"/>
          <w:sz w:val="24"/>
          <w:szCs w:val="24"/>
        </w:rPr>
        <w:t>。如果事件能够传递给当前</w:t>
      </w:r>
      <w:r w:rsidRPr="002D6DE5">
        <w:rPr>
          <w:rFonts w:ascii="Arial" w:eastAsiaTheme="minorEastAsia" w:hAnsi="Arial" w:cs="Arial"/>
          <w:sz w:val="24"/>
          <w:szCs w:val="24"/>
        </w:rPr>
        <w:t>View,</w:t>
      </w:r>
      <w:r w:rsidRPr="002D6DE5">
        <w:rPr>
          <w:rFonts w:ascii="Arial" w:eastAsiaTheme="minorEastAsia" w:hAnsi="Arial" w:cs="Arial"/>
          <w:sz w:val="24"/>
          <w:szCs w:val="24"/>
        </w:rPr>
        <w:t>那么此方法一定会被调用，返回结果受当前</w:t>
      </w:r>
      <w:r w:rsidRPr="002D6DE5">
        <w:rPr>
          <w:rFonts w:ascii="Arial" w:eastAsiaTheme="minorEastAsia" w:hAnsi="Arial" w:cs="Arial"/>
          <w:sz w:val="24"/>
          <w:szCs w:val="24"/>
        </w:rPr>
        <w:t>View</w:t>
      </w:r>
      <w:r w:rsidRPr="002D6DE5">
        <w:rPr>
          <w:rFonts w:ascii="Arial" w:eastAsiaTheme="minorEastAsia" w:hAnsi="Arial" w:cs="Arial"/>
          <w:sz w:val="24"/>
          <w:szCs w:val="24"/>
        </w:rPr>
        <w:t>的</w:t>
      </w:r>
      <w:proofErr w:type="spellStart"/>
      <w:r w:rsidRPr="002D6DE5">
        <w:rPr>
          <w:rFonts w:ascii="Arial" w:eastAsiaTheme="minorEastAsia" w:hAnsi="Arial" w:cs="Arial"/>
          <w:sz w:val="24"/>
          <w:szCs w:val="24"/>
        </w:rPr>
        <w:t>onTouchEvent</w:t>
      </w:r>
      <w:proofErr w:type="spellEnd"/>
      <w:r w:rsidRPr="002D6DE5">
        <w:rPr>
          <w:rFonts w:ascii="Arial" w:eastAsiaTheme="minorEastAsia" w:hAnsi="Arial" w:cs="Arial"/>
          <w:sz w:val="24"/>
          <w:szCs w:val="24"/>
        </w:rPr>
        <w:t>和下级的</w:t>
      </w:r>
      <w:proofErr w:type="spellStart"/>
      <w:r w:rsidRPr="002D6DE5">
        <w:rPr>
          <w:rFonts w:ascii="Arial" w:eastAsiaTheme="minorEastAsia" w:hAnsi="Arial" w:cs="Arial"/>
          <w:sz w:val="24"/>
          <w:szCs w:val="24"/>
        </w:rPr>
        <w:t>dispatchTouchEvent</w:t>
      </w:r>
      <w:proofErr w:type="spellEnd"/>
      <w:r w:rsidRPr="002D6DE5">
        <w:rPr>
          <w:rFonts w:ascii="Arial" w:eastAsiaTheme="minorEastAsia" w:hAnsi="Arial" w:cs="Arial"/>
          <w:sz w:val="24"/>
          <w:szCs w:val="24"/>
        </w:rPr>
        <w:t>方法影响，表示是否消耗此事件。</w:t>
      </w:r>
    </w:p>
    <w:p w14:paraId="4B156BA0" w14:textId="77777777" w:rsidR="00421E0A" w:rsidRPr="002D6DE5" w:rsidRDefault="00421E0A" w:rsidP="00421E0A">
      <w:pPr>
        <w:widowControl/>
        <w:shd w:val="clear" w:color="auto" w:fill="FFFFFF"/>
        <w:spacing w:after="360"/>
        <w:jc w:val="left"/>
        <w:rPr>
          <w:rFonts w:ascii="Arial" w:eastAsiaTheme="minorEastAsia" w:hAnsi="Arial" w:cs="Arial"/>
          <w:sz w:val="24"/>
          <w:szCs w:val="24"/>
        </w:rPr>
      </w:pPr>
      <w:r w:rsidRPr="002D6DE5">
        <w:rPr>
          <w:rFonts w:ascii="Arial" w:eastAsiaTheme="minorEastAsia" w:hAnsi="Arial" w:cs="Arial" w:hint="eastAsia"/>
          <w:sz w:val="24"/>
          <w:szCs w:val="24"/>
        </w:rPr>
        <w:t>（</w:t>
      </w:r>
      <w:r w:rsidRPr="002D6DE5">
        <w:rPr>
          <w:rFonts w:ascii="Arial" w:eastAsiaTheme="minorEastAsia" w:hAnsi="Arial" w:cs="Arial"/>
          <w:sz w:val="24"/>
          <w:szCs w:val="24"/>
        </w:rPr>
        <w:t>2</w:t>
      </w:r>
      <w:r w:rsidRPr="002D6DE5">
        <w:rPr>
          <w:rFonts w:ascii="Arial" w:eastAsiaTheme="minorEastAsia" w:hAnsi="Arial" w:cs="Arial"/>
          <w:sz w:val="24"/>
          <w:szCs w:val="24"/>
        </w:rPr>
        <w:t>）</w:t>
      </w:r>
      <w:proofErr w:type="spellStart"/>
      <w:r w:rsidRPr="002D6DE5">
        <w:rPr>
          <w:rFonts w:ascii="Arial" w:eastAsiaTheme="minorEastAsia" w:hAnsi="Arial" w:cs="Arial"/>
          <w:sz w:val="24"/>
          <w:szCs w:val="24"/>
        </w:rPr>
        <w:t>onInterceptTouchEvent</w:t>
      </w:r>
      <w:proofErr w:type="spellEnd"/>
      <w:r>
        <w:rPr>
          <w:rFonts w:ascii="Arial" w:eastAsiaTheme="minorEastAsia" w:hAnsi="Arial" w:cs="Arial"/>
          <w:sz w:val="24"/>
          <w:szCs w:val="24"/>
        </w:rPr>
        <w:t xml:space="preserve"> </w:t>
      </w:r>
      <w:r>
        <w:rPr>
          <w:rFonts w:ascii="Arial" w:eastAsiaTheme="minorEastAsia" w:hAnsi="Arial" w:cs="Arial" w:hint="eastAsia"/>
          <w:sz w:val="24"/>
          <w:szCs w:val="24"/>
        </w:rPr>
        <w:t>拦截器</w:t>
      </w:r>
    </w:p>
    <w:p w14:paraId="0FCEAED9" w14:textId="77777777" w:rsidR="00421E0A" w:rsidRPr="002D6DE5" w:rsidRDefault="00421E0A" w:rsidP="00421E0A">
      <w:pPr>
        <w:widowControl/>
        <w:shd w:val="clear" w:color="auto" w:fill="FFFFFF"/>
        <w:spacing w:after="360"/>
        <w:jc w:val="left"/>
        <w:rPr>
          <w:rFonts w:ascii="Arial" w:eastAsiaTheme="minorEastAsia" w:hAnsi="Arial" w:cs="Arial"/>
          <w:sz w:val="24"/>
          <w:szCs w:val="24"/>
        </w:rPr>
      </w:pPr>
      <w:r w:rsidRPr="002D6DE5">
        <w:rPr>
          <w:rFonts w:ascii="Arial" w:eastAsiaTheme="minorEastAsia" w:hAnsi="Arial" w:cs="Arial" w:hint="eastAsia"/>
          <w:sz w:val="24"/>
          <w:szCs w:val="24"/>
        </w:rPr>
        <w:t>在上述方法</w:t>
      </w:r>
      <w:proofErr w:type="spellStart"/>
      <w:r w:rsidRPr="002D6DE5">
        <w:rPr>
          <w:rFonts w:ascii="Arial" w:eastAsiaTheme="minorEastAsia" w:hAnsi="Arial" w:cs="Arial"/>
          <w:sz w:val="24"/>
          <w:szCs w:val="24"/>
        </w:rPr>
        <w:t>dispatchTouchEvent</w:t>
      </w:r>
      <w:proofErr w:type="spellEnd"/>
      <w:r w:rsidRPr="002D6DE5">
        <w:rPr>
          <w:rFonts w:ascii="Arial" w:eastAsiaTheme="minorEastAsia" w:hAnsi="Arial" w:cs="Arial"/>
          <w:sz w:val="24"/>
          <w:szCs w:val="24"/>
        </w:rPr>
        <w:t>内部调用，用来判断是否拦截某个事件，返回结果表示是否拦截当前事件。如果当前</w:t>
      </w:r>
      <w:r w:rsidRPr="002D6DE5">
        <w:rPr>
          <w:rFonts w:ascii="Arial" w:eastAsiaTheme="minorEastAsia" w:hAnsi="Arial" w:cs="Arial"/>
          <w:sz w:val="24"/>
          <w:szCs w:val="24"/>
        </w:rPr>
        <w:t>View</w:t>
      </w:r>
      <w:r w:rsidRPr="002D6DE5">
        <w:rPr>
          <w:rFonts w:ascii="Arial" w:eastAsiaTheme="minorEastAsia" w:hAnsi="Arial" w:cs="Arial"/>
          <w:sz w:val="24"/>
          <w:szCs w:val="24"/>
        </w:rPr>
        <w:t>拦截了某个事件，则交给</w:t>
      </w:r>
      <w:proofErr w:type="spellStart"/>
      <w:r w:rsidRPr="002D6DE5">
        <w:rPr>
          <w:rFonts w:ascii="Arial" w:eastAsiaTheme="minorEastAsia" w:hAnsi="Arial" w:cs="Arial"/>
          <w:sz w:val="24"/>
          <w:szCs w:val="24"/>
        </w:rPr>
        <w:t>onTouchEvent</w:t>
      </w:r>
      <w:proofErr w:type="spellEnd"/>
      <w:r w:rsidRPr="002D6DE5">
        <w:rPr>
          <w:rFonts w:ascii="Arial" w:eastAsiaTheme="minorEastAsia" w:hAnsi="Arial" w:cs="Arial"/>
          <w:sz w:val="24"/>
          <w:szCs w:val="24"/>
        </w:rPr>
        <w:t>继续处理。并且同一个事件序列当中，此方法不会被再次调用。</w:t>
      </w:r>
    </w:p>
    <w:p w14:paraId="07166685" w14:textId="77777777" w:rsidR="00421E0A" w:rsidRPr="002D6DE5" w:rsidRDefault="00421E0A" w:rsidP="00421E0A">
      <w:pPr>
        <w:widowControl/>
        <w:shd w:val="clear" w:color="auto" w:fill="FFFFFF"/>
        <w:spacing w:after="360"/>
        <w:jc w:val="left"/>
        <w:rPr>
          <w:rFonts w:ascii="Arial" w:eastAsiaTheme="minorEastAsia" w:hAnsi="Arial" w:cs="Arial"/>
          <w:sz w:val="24"/>
          <w:szCs w:val="24"/>
        </w:rPr>
      </w:pPr>
      <w:r w:rsidRPr="002D6DE5">
        <w:rPr>
          <w:rFonts w:ascii="Arial" w:eastAsiaTheme="minorEastAsia" w:hAnsi="Arial" w:cs="Arial" w:hint="eastAsia"/>
          <w:sz w:val="24"/>
          <w:szCs w:val="24"/>
        </w:rPr>
        <w:t>（</w:t>
      </w:r>
      <w:r w:rsidRPr="002D6DE5">
        <w:rPr>
          <w:rFonts w:ascii="Arial" w:eastAsiaTheme="minorEastAsia" w:hAnsi="Arial" w:cs="Arial"/>
          <w:sz w:val="24"/>
          <w:szCs w:val="24"/>
        </w:rPr>
        <w:t>3</w:t>
      </w:r>
      <w:r w:rsidRPr="002D6DE5">
        <w:rPr>
          <w:rFonts w:ascii="Arial" w:eastAsiaTheme="minorEastAsia" w:hAnsi="Arial" w:cs="Arial"/>
          <w:sz w:val="24"/>
          <w:szCs w:val="24"/>
        </w:rPr>
        <w:t>）</w:t>
      </w:r>
      <w:proofErr w:type="spellStart"/>
      <w:r w:rsidRPr="002D6DE5">
        <w:rPr>
          <w:rFonts w:ascii="Arial" w:eastAsiaTheme="minorEastAsia" w:hAnsi="Arial" w:cs="Arial"/>
          <w:sz w:val="24"/>
          <w:szCs w:val="24"/>
        </w:rPr>
        <w:t>onTouchEvent</w:t>
      </w:r>
      <w:proofErr w:type="spellEnd"/>
      <w:r>
        <w:rPr>
          <w:rFonts w:ascii="Arial" w:eastAsiaTheme="minorEastAsia" w:hAnsi="Arial" w:cs="Arial"/>
          <w:sz w:val="24"/>
          <w:szCs w:val="24"/>
        </w:rPr>
        <w:t xml:space="preserve"> </w:t>
      </w:r>
      <w:r>
        <w:rPr>
          <w:rFonts w:ascii="Arial" w:eastAsiaTheme="minorEastAsia" w:hAnsi="Arial" w:cs="Arial" w:hint="eastAsia"/>
          <w:sz w:val="24"/>
          <w:szCs w:val="24"/>
        </w:rPr>
        <w:t>消耗器</w:t>
      </w:r>
    </w:p>
    <w:p w14:paraId="0FEF3DC6" w14:textId="180EB352" w:rsidR="006017F6" w:rsidRPr="00421E0A" w:rsidRDefault="00421E0A" w:rsidP="00421E0A">
      <w:pPr>
        <w:widowControl/>
        <w:shd w:val="clear" w:color="auto" w:fill="FFFFFF"/>
        <w:spacing w:after="360"/>
        <w:jc w:val="left"/>
        <w:rPr>
          <w:rFonts w:ascii="Arial" w:eastAsiaTheme="minorEastAsia" w:hAnsi="Arial" w:cs="Arial"/>
          <w:sz w:val="24"/>
          <w:szCs w:val="24"/>
        </w:rPr>
      </w:pPr>
      <w:r w:rsidRPr="002D6DE5">
        <w:rPr>
          <w:rFonts w:ascii="Arial" w:eastAsiaTheme="minorEastAsia" w:hAnsi="Arial" w:cs="Arial" w:hint="eastAsia"/>
          <w:sz w:val="24"/>
          <w:szCs w:val="24"/>
        </w:rPr>
        <w:t>同样也会在</w:t>
      </w:r>
      <w:proofErr w:type="spellStart"/>
      <w:r w:rsidRPr="002D6DE5">
        <w:rPr>
          <w:rFonts w:ascii="Arial" w:eastAsiaTheme="minorEastAsia" w:hAnsi="Arial" w:cs="Arial"/>
          <w:sz w:val="24"/>
          <w:szCs w:val="24"/>
        </w:rPr>
        <w:t>dispatchTouchEvent</w:t>
      </w:r>
      <w:proofErr w:type="spellEnd"/>
      <w:r w:rsidRPr="002D6DE5">
        <w:rPr>
          <w:rFonts w:ascii="Arial" w:eastAsiaTheme="minorEastAsia" w:hAnsi="Arial" w:cs="Arial"/>
          <w:sz w:val="24"/>
          <w:szCs w:val="24"/>
        </w:rPr>
        <w:t>内部调用，用来处理</w:t>
      </w:r>
      <w:r w:rsidRPr="002D6DE5">
        <w:rPr>
          <w:rFonts w:ascii="Arial" w:eastAsiaTheme="minorEastAsia" w:hAnsi="Arial" w:cs="Arial"/>
          <w:sz w:val="24"/>
          <w:szCs w:val="24"/>
        </w:rPr>
        <w:t>Touch</w:t>
      </w:r>
      <w:r w:rsidRPr="002D6DE5">
        <w:rPr>
          <w:rFonts w:ascii="Arial" w:eastAsiaTheme="minorEastAsia" w:hAnsi="Arial" w:cs="Arial"/>
          <w:sz w:val="24"/>
          <w:szCs w:val="24"/>
        </w:rPr>
        <w:t>事件，返回结果表示是否消耗当前事件，如果不消耗，则在同一个事件序列中，当前</w:t>
      </w:r>
      <w:r w:rsidRPr="002D6DE5">
        <w:rPr>
          <w:rFonts w:ascii="Arial" w:eastAsiaTheme="minorEastAsia" w:hAnsi="Arial" w:cs="Arial"/>
          <w:sz w:val="24"/>
          <w:szCs w:val="24"/>
        </w:rPr>
        <w:t>View</w:t>
      </w:r>
      <w:r w:rsidRPr="002D6DE5">
        <w:rPr>
          <w:rFonts w:ascii="Arial" w:eastAsiaTheme="minorEastAsia" w:hAnsi="Arial" w:cs="Arial"/>
          <w:sz w:val="24"/>
          <w:szCs w:val="24"/>
        </w:rPr>
        <w:t>无法再次接收到事件。</w:t>
      </w:r>
    </w:p>
    <w:p w14:paraId="08675721" w14:textId="77777777" w:rsidR="006017F6" w:rsidRPr="006017F6" w:rsidRDefault="006017F6" w:rsidP="006017F6"/>
    <w:p w14:paraId="40BF32CA" w14:textId="77777777" w:rsidR="006017F6" w:rsidRDefault="006017F6" w:rsidP="006017F6">
      <w:pPr>
        <w:pStyle w:val="1"/>
      </w:pPr>
      <w:bookmarkStart w:id="54" w:name="_Toc139963264"/>
      <w:r>
        <w:rPr>
          <w:rFonts w:hint="eastAsia"/>
        </w:rPr>
        <w:lastRenderedPageBreak/>
        <w:t>动画种类</w:t>
      </w:r>
      <w:bookmarkEnd w:id="54"/>
    </w:p>
    <w:p w14:paraId="020C4481" w14:textId="77777777" w:rsidR="006017F6" w:rsidRDefault="006017F6" w:rsidP="006017F6">
      <w:proofErr w:type="gramStart"/>
      <w:r>
        <w:rPr>
          <w:rFonts w:hint="eastAsia"/>
        </w:rPr>
        <w:t>补间动画</w:t>
      </w:r>
      <w:proofErr w:type="gramEnd"/>
    </w:p>
    <w:p w14:paraId="2BACC987" w14:textId="77777777" w:rsidR="006017F6" w:rsidRDefault="006017F6" w:rsidP="006017F6">
      <w:proofErr w:type="gramStart"/>
      <w:r>
        <w:rPr>
          <w:rFonts w:hint="eastAsia"/>
        </w:rPr>
        <w:t>逐帧动画</w:t>
      </w:r>
      <w:proofErr w:type="gramEnd"/>
    </w:p>
    <w:p w14:paraId="1EBC1085" w14:textId="77777777" w:rsidR="006017F6" w:rsidRDefault="006017F6" w:rsidP="006017F6">
      <w:r>
        <w:rPr>
          <w:rFonts w:hint="eastAsia"/>
        </w:rPr>
        <w:t>属性动画</w:t>
      </w:r>
    </w:p>
    <w:p w14:paraId="6EA14511" w14:textId="77777777" w:rsidR="00D0780F" w:rsidRDefault="00D0780F" w:rsidP="00D0780F"/>
    <w:p w14:paraId="39C1EC0E" w14:textId="77777777" w:rsidR="0036413F" w:rsidRDefault="0036413F" w:rsidP="0036413F">
      <w:pPr>
        <w:pStyle w:val="1"/>
      </w:pPr>
      <w:bookmarkStart w:id="55" w:name="_Toc139963265"/>
      <w:proofErr w:type="spellStart"/>
      <w:r w:rsidRPr="00E219F3">
        <w:rPr>
          <w:highlight w:val="yellow"/>
        </w:rPr>
        <w:t>ListView</w:t>
      </w:r>
      <w:proofErr w:type="spellEnd"/>
      <w:r w:rsidRPr="00E219F3">
        <w:rPr>
          <w:highlight w:val="yellow"/>
        </w:rPr>
        <w:t xml:space="preserve"> 性能优化</w:t>
      </w:r>
      <w:bookmarkEnd w:id="55"/>
    </w:p>
    <w:p w14:paraId="5F89A721" w14:textId="77777777" w:rsidR="0036413F" w:rsidRDefault="0036413F" w:rsidP="0036413F">
      <w:r>
        <w:t>Bitmap优化</w:t>
      </w:r>
    </w:p>
    <w:p w14:paraId="3EDD9938" w14:textId="77777777" w:rsidR="0036413F" w:rsidRDefault="0036413F" w:rsidP="0036413F">
      <w:r>
        <w:rPr>
          <w:rFonts w:hint="eastAsia"/>
        </w:rPr>
        <w:t>（</w:t>
      </w:r>
      <w:r>
        <w:t>1）用软引用存储图片信息</w:t>
      </w:r>
    </w:p>
    <w:p w14:paraId="564BD953" w14:textId="77777777" w:rsidR="0036413F" w:rsidRDefault="0036413F" w:rsidP="0036413F">
      <w:r>
        <w:rPr>
          <w:rFonts w:hint="eastAsia"/>
        </w:rPr>
        <w:t>（</w:t>
      </w:r>
      <w:r>
        <w:t>2）图片压缩</w:t>
      </w:r>
    </w:p>
    <w:p w14:paraId="36DD3924" w14:textId="77777777" w:rsidR="0036413F" w:rsidRDefault="0036413F" w:rsidP="0036413F">
      <w:r>
        <w:rPr>
          <w:rFonts w:hint="eastAsia"/>
        </w:rPr>
        <w:t>（</w:t>
      </w:r>
      <w:r>
        <w:t>3）三级缓存</w:t>
      </w:r>
    </w:p>
    <w:p w14:paraId="22594F2F" w14:textId="77777777" w:rsidR="00D0780F" w:rsidRPr="0036413F" w:rsidRDefault="00D0780F" w:rsidP="00D0780F"/>
    <w:p w14:paraId="383BDCAA" w14:textId="77777777" w:rsidR="00D0780F" w:rsidRDefault="00D0780F" w:rsidP="00D0780F"/>
    <w:p w14:paraId="20CB706D" w14:textId="3F909B25" w:rsidR="00D0780F" w:rsidRDefault="0036413F" w:rsidP="0036413F">
      <w:pPr>
        <w:pStyle w:val="1"/>
      </w:pPr>
      <w:bookmarkStart w:id="56" w:name="_Toc139963266"/>
      <w:r w:rsidRPr="0036413F">
        <w:rPr>
          <w:rFonts w:hint="eastAsia"/>
        </w:rPr>
        <w:t>第五章</w:t>
      </w:r>
      <w:r w:rsidRPr="0036413F">
        <w:t xml:space="preserve"> 网络 之 计算机网络</w:t>
      </w:r>
      <w:bookmarkEnd w:id="56"/>
    </w:p>
    <w:p w14:paraId="47510912" w14:textId="79AB4FA5" w:rsidR="00D0780F" w:rsidRDefault="0036413F" w:rsidP="0036413F">
      <w:pPr>
        <w:pStyle w:val="1"/>
      </w:pPr>
      <w:bookmarkStart w:id="57" w:name="_Toc139963267"/>
      <w:r w:rsidRPr="0036413F">
        <w:t>ISO/OSI 7层模型</w:t>
      </w:r>
      <w:bookmarkEnd w:id="57"/>
    </w:p>
    <w:p w14:paraId="49833441" w14:textId="47385C18" w:rsidR="00D0780F" w:rsidRDefault="0036413F" w:rsidP="00D0780F">
      <w:r w:rsidRPr="0036413F">
        <w:rPr>
          <w:rFonts w:hint="eastAsia"/>
        </w:rPr>
        <w:t>物理层</w:t>
      </w:r>
    </w:p>
    <w:p w14:paraId="0B033355" w14:textId="25845100" w:rsidR="0036413F" w:rsidRDefault="0036413F" w:rsidP="00D0780F">
      <w:r w:rsidRPr="0036413F">
        <w:rPr>
          <w:rFonts w:hint="eastAsia"/>
        </w:rPr>
        <w:t>数据链路层</w:t>
      </w:r>
    </w:p>
    <w:p w14:paraId="070676F2" w14:textId="7CFE598A" w:rsidR="0036413F" w:rsidRDefault="0036413F" w:rsidP="00D0780F">
      <w:r w:rsidRPr="0036413F">
        <w:rPr>
          <w:rFonts w:hint="eastAsia"/>
        </w:rPr>
        <w:t>网络层</w:t>
      </w:r>
    </w:p>
    <w:p w14:paraId="366AF4E5" w14:textId="77777777" w:rsidR="0036413F" w:rsidRDefault="0036413F" w:rsidP="00D0780F">
      <w:r w:rsidRPr="0036413F">
        <w:rPr>
          <w:rFonts w:hint="eastAsia"/>
        </w:rPr>
        <w:t>传输层</w:t>
      </w:r>
    </w:p>
    <w:p w14:paraId="48D7C8E3" w14:textId="62E2EB55" w:rsidR="0036413F" w:rsidRDefault="0036413F" w:rsidP="00D0780F">
      <w:r w:rsidRPr="0036413F">
        <w:rPr>
          <w:rFonts w:hint="eastAsia"/>
        </w:rPr>
        <w:t>会话层</w:t>
      </w:r>
    </w:p>
    <w:p w14:paraId="2C30B951" w14:textId="721FD1FA" w:rsidR="00D0780F" w:rsidRDefault="0036413F" w:rsidP="00D0780F">
      <w:r w:rsidRPr="0036413F">
        <w:rPr>
          <w:rFonts w:hint="eastAsia"/>
        </w:rPr>
        <w:t>表示层</w:t>
      </w:r>
    </w:p>
    <w:p w14:paraId="3920249D" w14:textId="0490AF3C" w:rsidR="00D0780F" w:rsidRDefault="0036413F" w:rsidP="00D0780F">
      <w:r w:rsidRPr="0036413F">
        <w:rPr>
          <w:rFonts w:hint="eastAsia"/>
        </w:rPr>
        <w:t>应用层</w:t>
      </w:r>
    </w:p>
    <w:p w14:paraId="114B3201" w14:textId="77777777" w:rsidR="006017F6" w:rsidRDefault="006017F6" w:rsidP="00D0780F"/>
    <w:p w14:paraId="5BF0E94B" w14:textId="77777777" w:rsidR="0036413F" w:rsidRDefault="0036413F" w:rsidP="0036413F">
      <w:pPr>
        <w:pStyle w:val="1"/>
      </w:pPr>
      <w:bookmarkStart w:id="58" w:name="_Toc139963268"/>
      <w:r>
        <w:rPr>
          <w:rFonts w:hint="eastAsia"/>
        </w:rPr>
        <w:t>TCP和UDP的特点</w:t>
      </w:r>
      <w:bookmarkEnd w:id="58"/>
    </w:p>
    <w:p w14:paraId="4432BFAF" w14:textId="47D51997" w:rsidR="0036413F" w:rsidRDefault="0088634D" w:rsidP="0036413F">
      <w:r>
        <w:rPr>
          <w:rFonts w:ascii="Arial" w:hAnsi="Arial" w:cs="Arial" w:hint="eastAsia"/>
          <w:shd w:val="clear" w:color="auto" w:fill="FFFFFF"/>
        </w:rPr>
        <w:t>UDP</w:t>
      </w:r>
      <w:r>
        <w:rPr>
          <w:rFonts w:ascii="Arial" w:hAnsi="Arial" w:cs="Arial"/>
          <w:shd w:val="clear" w:color="auto" w:fill="FFFFFF"/>
        </w:rPr>
        <w:t>无连接的不可靠的</w:t>
      </w:r>
    </w:p>
    <w:p w14:paraId="69F06374" w14:textId="7E03A989" w:rsidR="0036413F" w:rsidRDefault="0036413F" w:rsidP="0088634D">
      <w:pPr>
        <w:tabs>
          <w:tab w:val="left" w:pos="1996"/>
        </w:tabs>
        <w:rPr>
          <w:rFonts w:ascii="Arial" w:hAnsi="Arial" w:cs="Arial"/>
          <w:shd w:val="clear" w:color="auto" w:fill="FFFFFF"/>
        </w:rPr>
      </w:pPr>
      <w:r>
        <w:rPr>
          <w:rFonts w:ascii="Arial" w:hAnsi="Arial" w:cs="Arial" w:hint="eastAsia"/>
          <w:shd w:val="clear" w:color="auto" w:fill="FFFFFF"/>
        </w:rPr>
        <w:t>TCP</w:t>
      </w:r>
      <w:r>
        <w:rPr>
          <w:rFonts w:ascii="Arial" w:hAnsi="Arial" w:cs="Arial"/>
          <w:shd w:val="clear" w:color="auto" w:fill="FFFFFF"/>
        </w:rPr>
        <w:t>面向连接的</w:t>
      </w:r>
      <w:r w:rsidR="0088634D">
        <w:rPr>
          <w:rFonts w:ascii="Arial" w:hAnsi="Arial" w:cs="Arial"/>
          <w:shd w:val="clear" w:color="auto" w:fill="FFFFFF"/>
        </w:rPr>
        <w:t>可靠的</w:t>
      </w:r>
    </w:p>
    <w:p w14:paraId="1D4E016E" w14:textId="77777777" w:rsidR="0088634D" w:rsidRDefault="0088634D" w:rsidP="0088634D">
      <w:pPr>
        <w:tabs>
          <w:tab w:val="left" w:pos="1996"/>
        </w:tabs>
        <w:rPr>
          <w:rFonts w:ascii="Arial" w:hAnsi="Arial" w:cs="Arial"/>
          <w:shd w:val="clear" w:color="auto" w:fill="FFFFFF"/>
        </w:rPr>
      </w:pPr>
    </w:p>
    <w:p w14:paraId="7A8D21C2" w14:textId="77777777" w:rsidR="0036413F" w:rsidRDefault="0036413F" w:rsidP="0036413F">
      <w:pPr>
        <w:pStyle w:val="1"/>
      </w:pPr>
      <w:bookmarkStart w:id="59" w:name="_Toc139963269"/>
      <w:r>
        <w:rPr>
          <w:rFonts w:hint="eastAsia"/>
        </w:rPr>
        <w:lastRenderedPageBreak/>
        <w:t>三次握手四次挥手</w:t>
      </w:r>
      <w:bookmarkEnd w:id="59"/>
    </w:p>
    <w:p w14:paraId="13551860" w14:textId="77777777" w:rsidR="0036413F" w:rsidRDefault="0036413F" w:rsidP="0036413F">
      <w:r>
        <w:rPr>
          <w:noProof/>
        </w:rPr>
        <w:drawing>
          <wp:inline distT="0" distB="0" distL="0" distR="0" wp14:anchorId="2C5B3B69" wp14:editId="430304C2">
            <wp:extent cx="4940300" cy="3173095"/>
            <wp:effectExtent l="0" t="0" r="0" b="8255"/>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14" cstate="print"/>
                    <a:srcRect/>
                    <a:stretch>
                      <a:fillRect/>
                    </a:stretch>
                  </pic:blipFill>
                  <pic:spPr>
                    <a:xfrm>
                      <a:off x="0" y="0"/>
                      <a:ext cx="4940489" cy="3173310"/>
                    </a:xfrm>
                    <a:prstGeom prst="rect">
                      <a:avLst/>
                    </a:prstGeom>
                    <a:ln>
                      <a:noFill/>
                    </a:ln>
                  </pic:spPr>
                </pic:pic>
              </a:graphicData>
            </a:graphic>
          </wp:inline>
        </w:drawing>
      </w:r>
    </w:p>
    <w:p w14:paraId="4294C8F5" w14:textId="77777777" w:rsidR="0036413F" w:rsidRDefault="0036413F" w:rsidP="0036413F">
      <w:r>
        <w:rPr>
          <w:noProof/>
        </w:rPr>
        <w:drawing>
          <wp:inline distT="0" distB="0" distL="0" distR="0" wp14:anchorId="65DA699B" wp14:editId="07124511">
            <wp:extent cx="5274310" cy="3648075"/>
            <wp:effectExtent l="0" t="0" r="2540" b="9525"/>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15" cstate="print"/>
                    <a:srcRect/>
                    <a:stretch>
                      <a:fillRect/>
                    </a:stretch>
                  </pic:blipFill>
                  <pic:spPr>
                    <a:xfrm>
                      <a:off x="0" y="0"/>
                      <a:ext cx="5274310" cy="3648075"/>
                    </a:xfrm>
                    <a:prstGeom prst="rect">
                      <a:avLst/>
                    </a:prstGeom>
                    <a:ln>
                      <a:noFill/>
                    </a:ln>
                  </pic:spPr>
                </pic:pic>
              </a:graphicData>
            </a:graphic>
          </wp:inline>
        </w:drawing>
      </w:r>
    </w:p>
    <w:p w14:paraId="60EE2DAD" w14:textId="77777777" w:rsidR="0036413F" w:rsidRDefault="0036413F" w:rsidP="0036413F"/>
    <w:p w14:paraId="73A47AB4" w14:textId="0BB2193F" w:rsidR="006017F6" w:rsidRDefault="006A5F90" w:rsidP="00D0780F">
      <w:r w:rsidRPr="006A5F90">
        <w:rPr>
          <w:rFonts w:hint="eastAsia"/>
          <w:b/>
          <w:bCs/>
          <w:kern w:val="44"/>
          <w:sz w:val="44"/>
          <w:szCs w:val="44"/>
        </w:rPr>
        <w:t>第五章</w:t>
      </w:r>
      <w:r w:rsidRPr="006A5F90">
        <w:rPr>
          <w:b/>
          <w:bCs/>
          <w:kern w:val="44"/>
          <w:sz w:val="44"/>
          <w:szCs w:val="44"/>
        </w:rPr>
        <w:t xml:space="preserve"> 网络 之 Android网络知识&amp;框架</w:t>
      </w:r>
    </w:p>
    <w:p w14:paraId="116483E3" w14:textId="77777777" w:rsidR="006A5F90" w:rsidRDefault="006A5F90" w:rsidP="006A5F90">
      <w:pPr>
        <w:pStyle w:val="1"/>
      </w:pPr>
      <w:bookmarkStart w:id="60" w:name="_Toc27415"/>
      <w:bookmarkStart w:id="61" w:name="_Toc139963270"/>
      <w:proofErr w:type="spellStart"/>
      <w:r w:rsidRPr="00E219F3">
        <w:rPr>
          <w:rFonts w:hint="eastAsia"/>
          <w:highlight w:val="yellow"/>
        </w:rPr>
        <w:lastRenderedPageBreak/>
        <w:t>Okhttp</w:t>
      </w:r>
      <w:proofErr w:type="spellEnd"/>
      <w:r w:rsidRPr="00E219F3">
        <w:rPr>
          <w:rFonts w:hint="eastAsia"/>
          <w:highlight w:val="yellow"/>
        </w:rPr>
        <w:t xml:space="preserve"> 基本底层原理</w:t>
      </w:r>
      <w:bookmarkEnd w:id="60"/>
      <w:bookmarkEnd w:id="61"/>
    </w:p>
    <w:p w14:paraId="582450BD" w14:textId="77777777" w:rsidR="006A5F90" w:rsidRPr="00922770" w:rsidRDefault="006A5F90" w:rsidP="006A5F90">
      <w:proofErr w:type="spellStart"/>
      <w:r w:rsidRPr="00922770">
        <w:t>OkHttp</w:t>
      </w:r>
      <w:proofErr w:type="spellEnd"/>
      <w:r w:rsidRPr="00922770">
        <w:t xml:space="preserve"> 主要是通过 5 </w:t>
      </w:r>
      <w:proofErr w:type="gramStart"/>
      <w:r w:rsidRPr="00922770">
        <w:t>个</w:t>
      </w:r>
      <w:proofErr w:type="gramEnd"/>
      <w:r w:rsidR="00000000">
        <w:fldChar w:fldCharType="begin"/>
      </w:r>
      <w:r w:rsidR="00000000">
        <w:instrText>HYPERLINK "https://so.csdn.net/so/search?q=%E6%8B%A6%E6%88%AA%E5%99%A8&amp;spm=1001.2101.3001.7020" \t "_blank"</w:instrText>
      </w:r>
      <w:r w:rsidR="00000000">
        <w:fldChar w:fldCharType="separate"/>
      </w:r>
      <w:r w:rsidRPr="00922770">
        <w:rPr>
          <w:rStyle w:val="a8"/>
        </w:rPr>
        <w:t>拦截器</w:t>
      </w:r>
      <w:r w:rsidR="00000000">
        <w:rPr>
          <w:rStyle w:val="a8"/>
        </w:rPr>
        <w:fldChar w:fldCharType="end"/>
      </w:r>
      <w:r w:rsidRPr="00922770">
        <w:t>和</w:t>
      </w:r>
      <w:r w:rsidRPr="00922770">
        <w:rPr>
          <w:rFonts w:hint="eastAsia"/>
        </w:rPr>
        <w:t>1个线程池中的</w:t>
      </w:r>
      <w:r w:rsidRPr="00922770">
        <w:t xml:space="preserve">3个双端队列（2 </w:t>
      </w:r>
      <w:proofErr w:type="gramStart"/>
      <w:r w:rsidRPr="00922770">
        <w:t>个</w:t>
      </w:r>
      <w:proofErr w:type="gramEnd"/>
      <w:r w:rsidRPr="00922770">
        <w:t xml:space="preserve">异步队列，1 </w:t>
      </w:r>
      <w:proofErr w:type="gramStart"/>
      <w:r w:rsidRPr="00922770">
        <w:t>个</w:t>
      </w:r>
      <w:proofErr w:type="gramEnd"/>
      <w:r w:rsidRPr="00922770">
        <w:t>同步队列）工作。内部实现通过一个责任</w:t>
      </w:r>
      <w:proofErr w:type="gramStart"/>
      <w:r w:rsidRPr="00922770">
        <w:t>链模式</w:t>
      </w:r>
      <w:proofErr w:type="gramEnd"/>
      <w:r w:rsidRPr="00922770">
        <w:t xml:space="preserve">完成，将网络请求的各个阶段封装到各个链条中，实现了各层的解耦。 </w:t>
      </w:r>
    </w:p>
    <w:p w14:paraId="043A421F" w14:textId="77777777" w:rsidR="006A5F90" w:rsidRPr="00922770" w:rsidRDefault="006A5F90" w:rsidP="006A5F90">
      <w:proofErr w:type="spellStart"/>
      <w:r w:rsidRPr="00922770">
        <w:t>OkHttp</w:t>
      </w:r>
      <w:proofErr w:type="spellEnd"/>
      <w:r w:rsidRPr="00922770">
        <w:t xml:space="preserve"> 的底层是通过 Socket 发送 HTTP 请求与接受响应，但是 </w:t>
      </w:r>
      <w:proofErr w:type="spellStart"/>
      <w:r w:rsidRPr="00922770">
        <w:t>OkHttp</w:t>
      </w:r>
      <w:proofErr w:type="spellEnd"/>
      <w:r w:rsidRPr="00922770">
        <w:t xml:space="preserve"> 实现了连接池的概念，即对于同一主机的多个请求，可以公用一个 Socket 连接</w:t>
      </w:r>
      <w:r w:rsidRPr="00922770">
        <w:rPr>
          <w:rFonts w:hint="eastAsia"/>
        </w:rPr>
        <w:t>。</w:t>
      </w:r>
    </w:p>
    <w:p w14:paraId="4A076279" w14:textId="77777777" w:rsidR="006A5F90" w:rsidRPr="00922770" w:rsidRDefault="006A5F90" w:rsidP="006A5F90"/>
    <w:p w14:paraId="1859932D" w14:textId="77777777" w:rsidR="006A5F90" w:rsidRPr="00922770" w:rsidRDefault="006A5F90" w:rsidP="006A5F90">
      <w:r w:rsidRPr="00922770">
        <w:rPr>
          <w:rFonts w:hint="eastAsia"/>
        </w:rPr>
        <w:t>实现流程：</w:t>
      </w:r>
    </w:p>
    <w:p w14:paraId="3F6FE94F" w14:textId="77777777" w:rsidR="006A5F90" w:rsidRPr="00922770" w:rsidRDefault="006A5F90" w:rsidP="006A5F90">
      <w:pPr>
        <w:numPr>
          <w:ilvl w:val="0"/>
          <w:numId w:val="14"/>
        </w:numPr>
        <w:tabs>
          <w:tab w:val="clear" w:pos="720"/>
        </w:tabs>
      </w:pPr>
      <w:proofErr w:type="spellStart"/>
      <w:r w:rsidRPr="00922770">
        <w:rPr>
          <w:rFonts w:hint="eastAsia"/>
        </w:rPr>
        <w:t>OkhttpClient</w:t>
      </w:r>
      <w:proofErr w:type="spellEnd"/>
      <w:r w:rsidRPr="00922770">
        <w:rPr>
          <w:rFonts w:hint="eastAsia"/>
        </w:rPr>
        <w:t xml:space="preserve"> 负责为Request 创建 Call；</w:t>
      </w:r>
    </w:p>
    <w:p w14:paraId="43564BDF" w14:textId="77777777" w:rsidR="006A5F90" w:rsidRPr="00922770" w:rsidRDefault="006A5F90" w:rsidP="006A5F90">
      <w:pPr>
        <w:numPr>
          <w:ilvl w:val="0"/>
          <w:numId w:val="14"/>
        </w:numPr>
        <w:tabs>
          <w:tab w:val="clear" w:pos="720"/>
        </w:tabs>
      </w:pPr>
      <w:proofErr w:type="spellStart"/>
      <w:r w:rsidRPr="00922770">
        <w:rPr>
          <w:rFonts w:hint="eastAsia"/>
        </w:rPr>
        <w:t>RealCall</w:t>
      </w:r>
      <w:proofErr w:type="spellEnd"/>
      <w:r w:rsidRPr="00922770">
        <w:rPr>
          <w:rFonts w:hint="eastAsia"/>
        </w:rPr>
        <w:t xml:space="preserve"> 为Call的具体实现，其enqueue() 异步请求接口通过Dispatcher()</w:t>
      </w:r>
      <w:proofErr w:type="gramStart"/>
      <w:r w:rsidRPr="00922770">
        <w:rPr>
          <w:rFonts w:hint="eastAsia"/>
        </w:rPr>
        <w:t>调度器</w:t>
      </w:r>
      <w:proofErr w:type="gramEnd"/>
      <w:r w:rsidRPr="00922770">
        <w:rPr>
          <w:rFonts w:hint="eastAsia"/>
        </w:rPr>
        <w:t>利用</w:t>
      </w:r>
      <w:proofErr w:type="spellStart"/>
      <w:r w:rsidRPr="00922770">
        <w:rPr>
          <w:rFonts w:hint="eastAsia"/>
        </w:rPr>
        <w:t>ExcutorService</w:t>
      </w:r>
      <w:proofErr w:type="spellEnd"/>
      <w:r w:rsidRPr="00922770">
        <w:rPr>
          <w:rFonts w:hint="eastAsia"/>
        </w:rPr>
        <w:t xml:space="preserve">实现，而最终进行网络请求时和同步的execute()接口一致，都是通过 </w:t>
      </w:r>
      <w:proofErr w:type="spellStart"/>
      <w:r w:rsidRPr="00922770">
        <w:rPr>
          <w:rFonts w:hint="eastAsia"/>
        </w:rPr>
        <w:t>getResponseWithInterceptorChain</w:t>
      </w:r>
      <w:proofErr w:type="spellEnd"/>
      <w:r w:rsidRPr="00922770">
        <w:rPr>
          <w:rFonts w:hint="eastAsia"/>
        </w:rPr>
        <w:t>() 函数实现</w:t>
      </w:r>
    </w:p>
    <w:p w14:paraId="60A9917C" w14:textId="77777777" w:rsidR="006A5F90" w:rsidRPr="00922770" w:rsidRDefault="006A5F90" w:rsidP="006A5F90">
      <w:pPr>
        <w:numPr>
          <w:ilvl w:val="0"/>
          <w:numId w:val="14"/>
        </w:numPr>
        <w:tabs>
          <w:tab w:val="clear" w:pos="720"/>
        </w:tabs>
      </w:pPr>
      <w:proofErr w:type="spellStart"/>
      <w:r w:rsidRPr="00922770">
        <w:rPr>
          <w:rFonts w:hint="eastAsia"/>
        </w:rPr>
        <w:t>getResponseWithInterceptorChain</w:t>
      </w:r>
      <w:proofErr w:type="spellEnd"/>
      <w:r w:rsidRPr="00922770">
        <w:rPr>
          <w:rFonts w:hint="eastAsia"/>
        </w:rPr>
        <w:t>() 中利用 Interceptor 链条，责任</w:t>
      </w:r>
      <w:proofErr w:type="gramStart"/>
      <w:r w:rsidRPr="00922770">
        <w:rPr>
          <w:rFonts w:hint="eastAsia"/>
        </w:rPr>
        <w:t>链模式</w:t>
      </w:r>
      <w:proofErr w:type="gramEnd"/>
      <w:r w:rsidRPr="00922770">
        <w:rPr>
          <w:rFonts w:hint="eastAsia"/>
        </w:rPr>
        <w:t xml:space="preserve"> 分层实现缓存、透明压缩、网络 IO 等功能；最终将响应数据返回给用户。</w:t>
      </w:r>
    </w:p>
    <w:p w14:paraId="643F3C54" w14:textId="77777777" w:rsidR="006A5F90" w:rsidRPr="00922770" w:rsidRDefault="006A5F90" w:rsidP="006A5F90"/>
    <w:p w14:paraId="68FA4D23" w14:textId="77777777" w:rsidR="006A5F90" w:rsidRPr="00922770" w:rsidRDefault="006A5F90" w:rsidP="006A5F90">
      <w:r w:rsidRPr="00922770">
        <w:t>Dispatcher类：</w:t>
      </w:r>
      <w:r w:rsidRPr="00922770">
        <w:br/>
        <w:t>Interceptor类：</w:t>
      </w:r>
    </w:p>
    <w:p w14:paraId="656E23C2" w14:textId="77777777" w:rsidR="006A5F90" w:rsidRPr="00922770" w:rsidRDefault="006A5F90" w:rsidP="006A5F90">
      <w:r w:rsidRPr="00922770">
        <w:t>Dispatcher类：</w:t>
      </w:r>
    </w:p>
    <w:p w14:paraId="4D5EC6D5" w14:textId="77777777" w:rsidR="006A5F90" w:rsidRPr="00922770" w:rsidRDefault="006A5F90" w:rsidP="006A5F90">
      <w:r w:rsidRPr="00922770">
        <w:t>Dispatcher</w:t>
      </w:r>
      <w:r w:rsidRPr="00922770">
        <w:rPr>
          <w:rFonts w:hint="eastAsia"/>
        </w:rPr>
        <w:t>分发器，</w:t>
      </w:r>
      <w:r w:rsidRPr="00922770">
        <w:t>通过维护一个</w:t>
      </w:r>
      <w:r w:rsidRPr="00922770">
        <w:rPr>
          <w:highlight w:val="yellow"/>
        </w:rPr>
        <w:t>线程池</w:t>
      </w:r>
      <w:proofErr w:type="spellStart"/>
      <w:r w:rsidRPr="00922770">
        <w:t>executorService</w:t>
      </w:r>
      <w:proofErr w:type="spellEnd"/>
      <w:r w:rsidRPr="00922770">
        <w:t>来</w:t>
      </w:r>
      <w:r w:rsidRPr="00922770">
        <w:rPr>
          <w:rFonts w:hint="eastAsia"/>
        </w:rPr>
        <w:t>分发Request</w:t>
      </w:r>
      <w:r w:rsidRPr="00922770">
        <w:t>。</w:t>
      </w:r>
      <w:r w:rsidRPr="00922770">
        <w:br/>
      </w:r>
      <w:r w:rsidRPr="00922770">
        <w:rPr>
          <w:rFonts w:hint="eastAsia"/>
        </w:rPr>
        <w:t>线程</w:t>
      </w:r>
      <w:proofErr w:type="gramStart"/>
      <w:r w:rsidRPr="00922770">
        <w:rPr>
          <w:rFonts w:hint="eastAsia"/>
        </w:rPr>
        <w:t>池</w:t>
      </w:r>
      <w:r w:rsidRPr="00922770">
        <w:t>内部</w:t>
      </w:r>
      <w:proofErr w:type="gramEnd"/>
      <w:r w:rsidRPr="00922770">
        <w:t>维护着三个队列：</w:t>
      </w:r>
      <w:r w:rsidRPr="00922770">
        <w:rPr>
          <w:highlight w:val="yellow"/>
        </w:rPr>
        <w:t xml:space="preserve">同步请求队列 </w:t>
      </w:r>
      <w:proofErr w:type="spellStart"/>
      <w:r w:rsidRPr="00922770">
        <w:rPr>
          <w:highlight w:val="yellow"/>
        </w:rPr>
        <w:t>runningSyncCalls</w:t>
      </w:r>
      <w:proofErr w:type="spellEnd"/>
      <w:r w:rsidRPr="00922770">
        <w:rPr>
          <w:highlight w:val="yellow"/>
        </w:rPr>
        <w:t xml:space="preserve">、异步请求队列 </w:t>
      </w:r>
      <w:proofErr w:type="spellStart"/>
      <w:r w:rsidRPr="00922770">
        <w:rPr>
          <w:highlight w:val="yellow"/>
        </w:rPr>
        <w:t>runningAsyncCalls</w:t>
      </w:r>
      <w:proofErr w:type="spellEnd"/>
      <w:r w:rsidRPr="00922770">
        <w:rPr>
          <w:highlight w:val="yellow"/>
        </w:rPr>
        <w:t xml:space="preserve">、异步缓存队列 </w:t>
      </w:r>
      <w:proofErr w:type="spellStart"/>
      <w:r w:rsidRPr="00922770">
        <w:rPr>
          <w:highlight w:val="yellow"/>
        </w:rPr>
        <w:t>readyAsyncCalls</w:t>
      </w:r>
      <w:proofErr w:type="spellEnd"/>
      <w:r w:rsidRPr="00922770">
        <w:t>，整体可以参照生产者消费者模式来理解：Dispatcher是生产者，</w:t>
      </w:r>
      <w:proofErr w:type="spellStart"/>
      <w:r w:rsidRPr="00922770">
        <w:t>executorService</w:t>
      </w:r>
      <w:proofErr w:type="spellEnd"/>
      <w:r w:rsidRPr="00922770">
        <w:t>是消费者池，</w:t>
      </w:r>
      <w:proofErr w:type="spellStart"/>
      <w:r w:rsidRPr="00922770">
        <w:t>runningSyncCalls</w:t>
      </w:r>
      <w:proofErr w:type="spellEnd"/>
      <w:r w:rsidRPr="00922770">
        <w:t>、</w:t>
      </w:r>
      <w:proofErr w:type="spellStart"/>
      <w:r w:rsidRPr="00922770">
        <w:t>runningAsyncCalls</w:t>
      </w:r>
      <w:proofErr w:type="spellEnd"/>
      <w:r w:rsidRPr="00922770">
        <w:t>和</w:t>
      </w:r>
      <w:proofErr w:type="spellStart"/>
      <w:r w:rsidRPr="00922770">
        <w:t>readyAsyncCalls</w:t>
      </w:r>
      <w:proofErr w:type="spellEnd"/>
      <w:r w:rsidRPr="00922770">
        <w:t>是消费者，用来消费请求Call。</w:t>
      </w:r>
    </w:p>
    <w:p w14:paraId="47FEAECC" w14:textId="77777777" w:rsidR="006A5F90" w:rsidRPr="00922770" w:rsidRDefault="006A5F90" w:rsidP="006A5F90">
      <w:r w:rsidRPr="00922770">
        <w:t>Interceptor类：</w:t>
      </w:r>
    </w:p>
    <w:p w14:paraId="1084A4A6" w14:textId="77777777" w:rsidR="006A5F90" w:rsidRPr="00922770" w:rsidRDefault="006A5F90" w:rsidP="006A5F90">
      <w:r w:rsidRPr="00922770">
        <w:t>官网：拦截器是</w:t>
      </w:r>
      <w:proofErr w:type="spellStart"/>
      <w:r w:rsidRPr="00922770">
        <w:t>Okhttp</w:t>
      </w:r>
      <w:proofErr w:type="spellEnd"/>
      <w:r w:rsidRPr="00922770">
        <w:t>中提供的一种强大机制，它可以实现网络监听、请求、以及响应重写、请求失败重试等功能。</w:t>
      </w:r>
      <w:r w:rsidRPr="00922770">
        <w:br/>
      </w:r>
      <w:proofErr w:type="spellStart"/>
      <w:r w:rsidRPr="00922770">
        <w:rPr>
          <w:highlight w:val="yellow"/>
        </w:rPr>
        <w:t>RetryAndFollowUpInterceptor</w:t>
      </w:r>
      <w:proofErr w:type="spellEnd"/>
      <w:r w:rsidRPr="00922770">
        <w:rPr>
          <w:highlight w:val="yellow"/>
        </w:rPr>
        <w:t>、</w:t>
      </w:r>
      <w:proofErr w:type="spellStart"/>
      <w:r w:rsidRPr="00922770">
        <w:rPr>
          <w:highlight w:val="yellow"/>
        </w:rPr>
        <w:t>BridgeIntercept</w:t>
      </w:r>
      <w:proofErr w:type="spellEnd"/>
      <w:r w:rsidRPr="00922770">
        <w:rPr>
          <w:highlight w:val="yellow"/>
        </w:rPr>
        <w:t>、</w:t>
      </w:r>
      <w:proofErr w:type="spellStart"/>
      <w:r w:rsidRPr="00922770">
        <w:rPr>
          <w:highlight w:val="yellow"/>
        </w:rPr>
        <w:t>CacheIntercept</w:t>
      </w:r>
      <w:proofErr w:type="spellEnd"/>
      <w:r w:rsidRPr="00922770">
        <w:rPr>
          <w:highlight w:val="yellow"/>
        </w:rPr>
        <w:t>、</w:t>
      </w:r>
      <w:proofErr w:type="spellStart"/>
      <w:r w:rsidRPr="00922770">
        <w:rPr>
          <w:highlight w:val="yellow"/>
        </w:rPr>
        <w:t>ConnectIntercept</w:t>
      </w:r>
      <w:proofErr w:type="spellEnd"/>
      <w:r w:rsidRPr="00922770">
        <w:rPr>
          <w:highlight w:val="yellow"/>
        </w:rPr>
        <w:t>、</w:t>
      </w:r>
      <w:proofErr w:type="spellStart"/>
      <w:r w:rsidRPr="00922770">
        <w:rPr>
          <w:highlight w:val="yellow"/>
        </w:rPr>
        <w:t>CallServerIntercept</w:t>
      </w:r>
      <w:proofErr w:type="spellEnd"/>
    </w:p>
    <w:p w14:paraId="4BAD344B" w14:textId="77777777" w:rsidR="006A5F90" w:rsidRPr="00922770" w:rsidRDefault="006A5F90" w:rsidP="006A5F90">
      <w:proofErr w:type="spellStart"/>
      <w:r w:rsidRPr="00922770">
        <w:t>RetryAndFollowUpInterceptor</w:t>
      </w:r>
      <w:proofErr w:type="spellEnd"/>
      <w:r w:rsidRPr="00922770">
        <w:t>：重试和失败重定向拦截器</w:t>
      </w:r>
      <w:r w:rsidRPr="00922770">
        <w:rPr>
          <w:rFonts w:hint="eastAsia"/>
        </w:rPr>
        <w:t>，负责监控请求是否失败</w:t>
      </w:r>
    </w:p>
    <w:p w14:paraId="4EBBFFBB" w14:textId="77777777" w:rsidR="006A5F90" w:rsidRPr="00922770" w:rsidRDefault="006A5F90" w:rsidP="006A5F90">
      <w:proofErr w:type="spellStart"/>
      <w:r w:rsidRPr="00922770">
        <w:t>BridgeInterceptor</w:t>
      </w:r>
      <w:proofErr w:type="spellEnd"/>
      <w:r w:rsidRPr="00922770">
        <w:t>：桥接拦截器，</w:t>
      </w:r>
      <w:r w:rsidRPr="00922770">
        <w:rPr>
          <w:rFonts w:hint="eastAsia"/>
        </w:rPr>
        <w:t>添加</w:t>
      </w:r>
      <w:r w:rsidRPr="00922770">
        <w:t>请求头</w:t>
      </w:r>
      <w:r w:rsidRPr="00922770">
        <w:rPr>
          <w:rFonts w:hint="eastAsia"/>
        </w:rPr>
        <w:t>、cookie</w:t>
      </w:r>
      <w:r w:rsidRPr="00922770">
        <w:t>信息</w:t>
      </w:r>
    </w:p>
    <w:p w14:paraId="1D4E84A6" w14:textId="77777777" w:rsidR="006A5F90" w:rsidRPr="00922770" w:rsidRDefault="006A5F90" w:rsidP="006A5F90">
      <w:proofErr w:type="spellStart"/>
      <w:r w:rsidRPr="00922770">
        <w:t>CacheInterceptor</w:t>
      </w:r>
      <w:proofErr w:type="spellEnd"/>
      <w:r w:rsidRPr="00922770">
        <w:t>：缓存拦截器，</w:t>
      </w:r>
      <w:r w:rsidRPr="00922770">
        <w:rPr>
          <w:rFonts w:hint="eastAsia"/>
        </w:rPr>
        <w:t>命中缓存则不会发起网络请求。</w:t>
      </w:r>
    </w:p>
    <w:p w14:paraId="6843945E" w14:textId="77777777" w:rsidR="006A5F90" w:rsidRPr="00922770" w:rsidRDefault="006A5F90" w:rsidP="006A5F90">
      <w:proofErr w:type="spellStart"/>
      <w:r w:rsidRPr="00922770">
        <w:t>ConnectInterceptor</w:t>
      </w:r>
      <w:proofErr w:type="spellEnd"/>
      <w:r w:rsidRPr="00922770">
        <w:t>：连接拦截器，</w:t>
      </w:r>
      <w:r w:rsidRPr="00922770">
        <w:rPr>
          <w:rFonts w:hint="eastAsia"/>
        </w:rPr>
        <w:t>维护一个连接池，负责连接复用，创建和释放连接以及创建连接上的socket流。</w:t>
      </w:r>
    </w:p>
    <w:p w14:paraId="039FBF9B" w14:textId="77777777" w:rsidR="006A5F90" w:rsidRPr="00922770" w:rsidRDefault="006A5F90" w:rsidP="006A5F90">
      <w:proofErr w:type="spellStart"/>
      <w:r w:rsidRPr="00922770">
        <w:t>CallServerInterceptor</w:t>
      </w:r>
      <w:proofErr w:type="spellEnd"/>
      <w:r w:rsidRPr="00922770">
        <w:t>：请求服务器拦截器</w:t>
      </w:r>
      <w:r w:rsidRPr="00922770">
        <w:rPr>
          <w:rFonts w:hint="eastAsia"/>
        </w:rPr>
        <w:t>，发起网络请求。</w:t>
      </w:r>
      <w:r w:rsidRPr="00922770">
        <w:t xml:space="preserve">将 </w:t>
      </w:r>
      <w:r w:rsidRPr="00922770">
        <w:rPr>
          <w:rFonts w:hint="eastAsia"/>
        </w:rPr>
        <w:t>request</w:t>
      </w:r>
      <w:r w:rsidRPr="00922770">
        <w:t>写进 IO 流当中，并且从 IO 流中读取响应 Response</w:t>
      </w:r>
    </w:p>
    <w:p w14:paraId="28984F2C" w14:textId="77777777" w:rsidR="006017F6" w:rsidRPr="006A5F90" w:rsidRDefault="006017F6" w:rsidP="00D0780F"/>
    <w:p w14:paraId="16252D40" w14:textId="77777777" w:rsidR="006017F6" w:rsidRDefault="006017F6" w:rsidP="00D0780F"/>
    <w:p w14:paraId="2BF70D9A" w14:textId="35525D4E" w:rsidR="006017F6" w:rsidRDefault="006A5F90" w:rsidP="006A5F90">
      <w:pPr>
        <w:pStyle w:val="1"/>
      </w:pPr>
      <w:bookmarkStart w:id="62" w:name="_Toc139963271"/>
      <w:r w:rsidRPr="006A5F90">
        <w:rPr>
          <w:rFonts w:hint="eastAsia"/>
        </w:rPr>
        <w:lastRenderedPageBreak/>
        <w:t>第六章</w:t>
      </w:r>
      <w:r w:rsidRPr="006A5F90">
        <w:t xml:space="preserve"> 图片</w:t>
      </w:r>
      <w:bookmarkEnd w:id="62"/>
    </w:p>
    <w:p w14:paraId="76DC8F4A" w14:textId="77777777" w:rsidR="006A5F90" w:rsidRDefault="006A5F90" w:rsidP="006A5F90">
      <w:pPr>
        <w:pStyle w:val="1"/>
      </w:pPr>
      <w:bookmarkStart w:id="63" w:name="_Toc139963272"/>
      <w:r>
        <w:rPr>
          <w:rFonts w:hint="eastAsia"/>
        </w:rPr>
        <w:t>Bitmap优化</w:t>
      </w:r>
      <w:bookmarkEnd w:id="63"/>
    </w:p>
    <w:p w14:paraId="0671F808" w14:textId="77777777" w:rsidR="006A5F90" w:rsidRDefault="006A5F90" w:rsidP="006A5F90">
      <w:pPr>
        <w:numPr>
          <w:ilvl w:val="0"/>
          <w:numId w:val="9"/>
        </w:numPr>
      </w:pPr>
      <w:r>
        <w:rPr>
          <w:rFonts w:hint="eastAsia"/>
        </w:rPr>
        <w:t>使用完毕后释放图片资源</w:t>
      </w:r>
    </w:p>
    <w:p w14:paraId="5D44FEFB" w14:textId="77777777" w:rsidR="006A5F90" w:rsidRDefault="006A5F90" w:rsidP="006A5F90">
      <w:pPr>
        <w:numPr>
          <w:ilvl w:val="0"/>
          <w:numId w:val="9"/>
        </w:numPr>
      </w:pPr>
      <w:r>
        <w:t>设置图片缓存——三级缓存机制</w:t>
      </w:r>
    </w:p>
    <w:p w14:paraId="74DD1ADE" w14:textId="36AB1DBF" w:rsidR="006A5F90" w:rsidRDefault="006A5F90" w:rsidP="006A5F90">
      <w:pPr>
        <w:ind w:firstLine="420"/>
      </w:pPr>
      <w:r>
        <w:rPr>
          <w:rFonts w:hint="eastAsia"/>
        </w:rPr>
        <w:t>内存缓存</w:t>
      </w:r>
    </w:p>
    <w:p w14:paraId="615CAE75" w14:textId="77777777" w:rsidR="006A5F90" w:rsidRDefault="006A5F90" w:rsidP="006A5F90">
      <w:pPr>
        <w:ind w:firstLine="420"/>
      </w:pPr>
      <w:r>
        <w:rPr>
          <w:rFonts w:hint="eastAsia"/>
        </w:rPr>
        <w:t>文件缓存</w:t>
      </w:r>
    </w:p>
    <w:p w14:paraId="3B9DA96D" w14:textId="77777777" w:rsidR="006A5F90" w:rsidRDefault="006A5F90" w:rsidP="006A5F90">
      <w:pPr>
        <w:ind w:firstLine="420"/>
      </w:pPr>
      <w:r>
        <w:rPr>
          <w:rFonts w:hint="eastAsia"/>
        </w:rPr>
        <w:t>联网加载</w:t>
      </w:r>
    </w:p>
    <w:p w14:paraId="55C6F6ED" w14:textId="77777777" w:rsidR="006017F6" w:rsidRDefault="006017F6" w:rsidP="00D0780F"/>
    <w:p w14:paraId="71CA27D2" w14:textId="77777777" w:rsidR="006017F6" w:rsidRDefault="006017F6" w:rsidP="00D0780F"/>
    <w:p w14:paraId="41B24081" w14:textId="688BC67E" w:rsidR="006017F6" w:rsidRDefault="00F21CC5" w:rsidP="00F21CC5">
      <w:pPr>
        <w:pStyle w:val="1"/>
      </w:pPr>
      <w:bookmarkStart w:id="64" w:name="_Toc139963273"/>
      <w:r w:rsidRPr="00F21CC5">
        <w:rPr>
          <w:rFonts w:hint="eastAsia"/>
        </w:rPr>
        <w:t>第七章</w:t>
      </w:r>
      <w:r w:rsidRPr="00F21CC5">
        <w:t xml:space="preserve"> 布局</w:t>
      </w:r>
      <w:bookmarkEnd w:id="64"/>
    </w:p>
    <w:p w14:paraId="4278E601" w14:textId="77777777" w:rsidR="00F21CC5" w:rsidRDefault="00F21CC5" w:rsidP="00F21CC5">
      <w:pPr>
        <w:pStyle w:val="1"/>
      </w:pPr>
      <w:bookmarkStart w:id="65" w:name="_Toc139963274"/>
      <w:r>
        <w:rPr>
          <w:rFonts w:hint="eastAsia"/>
        </w:rPr>
        <w:t>布局优化</w:t>
      </w:r>
      <w:bookmarkEnd w:id="65"/>
    </w:p>
    <w:p w14:paraId="331C880F" w14:textId="77777777" w:rsidR="00F21CC5" w:rsidRDefault="00F21CC5" w:rsidP="00F21CC5">
      <w:pPr>
        <w:numPr>
          <w:ilvl w:val="0"/>
          <w:numId w:val="10"/>
        </w:numPr>
      </w:pPr>
      <w:r>
        <w:rPr>
          <w:rFonts w:hint="eastAsia"/>
        </w:rPr>
        <w:t>善用相对布局</w:t>
      </w:r>
      <w:proofErr w:type="spellStart"/>
      <w:r>
        <w:t>RelativeLayout</w:t>
      </w:r>
      <w:proofErr w:type="spellEnd"/>
      <w:r>
        <w:t>降低</w:t>
      </w:r>
      <w:proofErr w:type="spellStart"/>
      <w:r>
        <w:t>LinearLayout</w:t>
      </w:r>
      <w:proofErr w:type="spellEnd"/>
      <w:r>
        <w:t>层级</w:t>
      </w:r>
    </w:p>
    <w:p w14:paraId="689C7D2A" w14:textId="108969C5" w:rsidR="00F21CC5" w:rsidRDefault="00F21CC5" w:rsidP="00F21CC5">
      <w:pPr>
        <w:numPr>
          <w:ilvl w:val="0"/>
          <w:numId w:val="10"/>
        </w:numPr>
      </w:pPr>
      <w:r>
        <w:rPr>
          <w:rFonts w:hint="eastAsia"/>
        </w:rPr>
        <w:t>使用抽象布局标签</w:t>
      </w:r>
      <w:r>
        <w:t>include、merge、</w:t>
      </w:r>
      <w:proofErr w:type="spellStart"/>
      <w:r>
        <w:t>ViewStub</w:t>
      </w:r>
      <w:proofErr w:type="spellEnd"/>
      <w:r>
        <w:t>（</w:t>
      </w:r>
      <w:r w:rsidRPr="00F21CC5">
        <w:rPr>
          <w:rFonts w:hint="eastAsia"/>
        </w:rPr>
        <w:t>延迟加载布局</w:t>
      </w:r>
      <w:r>
        <w:rPr>
          <w:rFonts w:hint="eastAsia"/>
        </w:rPr>
        <w:t>，</w:t>
      </w:r>
      <w:r w:rsidRPr="00F21CC5">
        <w:rPr>
          <w:rFonts w:hint="eastAsia"/>
        </w:rPr>
        <w:t>适用于布局复杂却很少用</w:t>
      </w:r>
      <w:r>
        <w:rPr>
          <w:rFonts w:hint="eastAsia"/>
        </w:rPr>
        <w:t>的布局）</w:t>
      </w:r>
    </w:p>
    <w:p w14:paraId="567AACAB" w14:textId="77777777" w:rsidR="00F21CC5" w:rsidRDefault="00F21CC5" w:rsidP="00F21CC5">
      <w:pPr>
        <w:numPr>
          <w:ilvl w:val="0"/>
          <w:numId w:val="10"/>
        </w:numPr>
      </w:pPr>
      <w:r>
        <w:rPr>
          <w:rFonts w:hint="eastAsia"/>
        </w:rPr>
        <w:t>使用</w:t>
      </w:r>
      <w:r>
        <w:t>Android最新的布局方式</w:t>
      </w:r>
      <w:proofErr w:type="spellStart"/>
      <w:r>
        <w:t>ConstaintLayout</w:t>
      </w:r>
      <w:proofErr w:type="spellEnd"/>
    </w:p>
    <w:p w14:paraId="2D5EE45B" w14:textId="77777777" w:rsidR="006017F6" w:rsidRPr="00F21CC5" w:rsidRDefault="006017F6" w:rsidP="00D0780F"/>
    <w:p w14:paraId="271A9222" w14:textId="77777777" w:rsidR="006017F6" w:rsidRDefault="006017F6" w:rsidP="00D0780F"/>
    <w:p w14:paraId="55E1A6E0" w14:textId="475C4196" w:rsidR="006017F6" w:rsidRDefault="00F21CC5" w:rsidP="00F21CC5">
      <w:pPr>
        <w:pStyle w:val="1"/>
      </w:pPr>
      <w:bookmarkStart w:id="66" w:name="_Toc139963275"/>
      <w:r w:rsidRPr="00F21CC5">
        <w:rPr>
          <w:rFonts w:hint="eastAsia"/>
        </w:rPr>
        <w:t>第八章</w:t>
      </w:r>
      <w:r w:rsidRPr="00F21CC5">
        <w:t xml:space="preserve"> 性能优化</w:t>
      </w:r>
      <w:bookmarkEnd w:id="66"/>
    </w:p>
    <w:p w14:paraId="2F6D87DE" w14:textId="430D362E" w:rsidR="00471723" w:rsidRPr="00471723" w:rsidRDefault="00471723" w:rsidP="00471723">
      <w:pPr>
        <w:pStyle w:val="1"/>
      </w:pPr>
      <w:bookmarkStart w:id="67" w:name="_Toc139963276"/>
      <w:r w:rsidRPr="00471723">
        <w:t>内存抖动</w:t>
      </w:r>
      <w:r>
        <w:rPr>
          <w:rFonts w:hint="eastAsia"/>
        </w:rPr>
        <w:t>意义？如何避免？</w:t>
      </w:r>
      <w:bookmarkEnd w:id="67"/>
    </w:p>
    <w:p w14:paraId="4072D1C7" w14:textId="77777777" w:rsidR="00471723" w:rsidRPr="00471723" w:rsidRDefault="00471723" w:rsidP="00471723">
      <w:pPr>
        <w:widowControl/>
        <w:spacing w:line="330" w:lineRule="atLeast"/>
        <w:rPr>
          <w:rFonts w:ascii="Arial" w:eastAsia="宋体" w:hAnsi="Arial" w:cs="Arial"/>
          <w:color w:val="4F4F4F"/>
          <w:kern w:val="0"/>
          <w:szCs w:val="21"/>
        </w:rPr>
      </w:pPr>
      <w:r w:rsidRPr="00471723">
        <w:rPr>
          <w:rFonts w:ascii="Arial" w:eastAsia="宋体" w:hAnsi="Arial" w:cs="Arial"/>
          <w:color w:val="4F4F4F"/>
          <w:kern w:val="0"/>
          <w:szCs w:val="21"/>
        </w:rPr>
        <w:t>内存大小不断浮动的现象</w:t>
      </w:r>
    </w:p>
    <w:p w14:paraId="5BE72D94" w14:textId="3CB90AE5" w:rsidR="00471723" w:rsidRPr="00471723" w:rsidRDefault="00471723" w:rsidP="00471723">
      <w:pPr>
        <w:widowControl/>
        <w:spacing w:line="330" w:lineRule="atLeast"/>
        <w:rPr>
          <w:rFonts w:ascii="宋体" w:eastAsia="宋体" w:hAnsi="宋体"/>
          <w:color w:val="4F4F4F"/>
          <w:kern w:val="0"/>
          <w:szCs w:val="21"/>
        </w:rPr>
      </w:pPr>
      <w:r w:rsidRPr="00471723">
        <w:rPr>
          <w:rFonts w:ascii="宋体" w:eastAsia="宋体" w:hAnsi="宋体"/>
          <w:color w:val="4F4F4F"/>
          <w:kern w:val="0"/>
          <w:szCs w:val="21"/>
        </w:rPr>
        <w:t>尽量避免频繁创建大量、临时的小对象</w:t>
      </w:r>
      <w:r w:rsidR="007A35B1">
        <w:rPr>
          <w:rFonts w:ascii="宋体" w:eastAsia="宋体" w:hAnsi="宋体" w:hint="eastAsia"/>
          <w:color w:val="4F4F4F"/>
          <w:kern w:val="0"/>
          <w:szCs w:val="21"/>
        </w:rPr>
        <w:t>（</w:t>
      </w:r>
      <w:r w:rsidR="007A35B1" w:rsidRPr="007A35B1">
        <w:rPr>
          <w:rFonts w:ascii="宋体" w:eastAsia="宋体" w:hAnsi="宋体" w:hint="eastAsia"/>
          <w:color w:val="4F4F4F"/>
          <w:kern w:val="0"/>
          <w:szCs w:val="21"/>
        </w:rPr>
        <w:t>导致内存碎片</w:t>
      </w:r>
      <w:r w:rsidR="007A35B1">
        <w:rPr>
          <w:rFonts w:ascii="宋体" w:eastAsia="宋体" w:hAnsi="宋体" w:hint="eastAsia"/>
          <w:color w:val="4F4F4F"/>
          <w:kern w:val="0"/>
          <w:szCs w:val="21"/>
        </w:rPr>
        <w:t>，不连续无法分配视为内存不足）</w:t>
      </w:r>
    </w:p>
    <w:p w14:paraId="78D3B221" w14:textId="77777777" w:rsidR="00471723" w:rsidRPr="00471723" w:rsidRDefault="00471723" w:rsidP="00471723"/>
    <w:p w14:paraId="546060BA" w14:textId="501AA093" w:rsidR="00471723" w:rsidRDefault="00471723" w:rsidP="00471723">
      <w:pPr>
        <w:pStyle w:val="1"/>
      </w:pPr>
      <w:bookmarkStart w:id="68" w:name="_Toc139963277"/>
      <w:r w:rsidRPr="00471723">
        <w:t>ANR &amp; CRASH 产生的原因？如何解决？</w:t>
      </w:r>
      <w:bookmarkEnd w:id="68"/>
    </w:p>
    <w:p w14:paraId="0416C1C2" w14:textId="660E4179" w:rsidR="00471723" w:rsidRDefault="00471723" w:rsidP="00471723">
      <w:r>
        <w:rPr>
          <w:rFonts w:hint="eastAsia"/>
        </w:rPr>
        <w:t>ANR：响应超时，耗时操作</w:t>
      </w:r>
    </w:p>
    <w:p w14:paraId="3A4074B5" w14:textId="7B556FC6" w:rsidR="00471723" w:rsidRPr="00471723" w:rsidRDefault="00471723" w:rsidP="00471723">
      <w:r>
        <w:rPr>
          <w:rFonts w:hint="eastAsia"/>
        </w:rPr>
        <w:lastRenderedPageBreak/>
        <w:t>Crash：崩溃，内存溢出OOM</w:t>
      </w:r>
    </w:p>
    <w:p w14:paraId="3EFFB369" w14:textId="6271044F" w:rsidR="00471723" w:rsidRPr="00471723" w:rsidRDefault="00471723" w:rsidP="00471723">
      <w:r w:rsidRPr="00471723">
        <w:rPr>
          <w:noProof/>
        </w:rPr>
        <w:drawing>
          <wp:inline distT="0" distB="0" distL="0" distR="0" wp14:anchorId="24BF2870" wp14:editId="2700688D">
            <wp:extent cx="5274310" cy="2094230"/>
            <wp:effectExtent l="0" t="0" r="2540" b="1270"/>
            <wp:docPr id="47972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1451" name=""/>
                    <pic:cNvPicPr/>
                  </pic:nvPicPr>
                  <pic:blipFill>
                    <a:blip r:embed="rId16"/>
                    <a:stretch>
                      <a:fillRect/>
                    </a:stretch>
                  </pic:blipFill>
                  <pic:spPr>
                    <a:xfrm>
                      <a:off x="0" y="0"/>
                      <a:ext cx="5274310" cy="2094230"/>
                    </a:xfrm>
                    <a:prstGeom prst="rect">
                      <a:avLst/>
                    </a:prstGeom>
                  </pic:spPr>
                </pic:pic>
              </a:graphicData>
            </a:graphic>
          </wp:inline>
        </w:drawing>
      </w:r>
    </w:p>
    <w:p w14:paraId="5A0250AB" w14:textId="77777777" w:rsidR="00471723" w:rsidRDefault="00471723" w:rsidP="00471723">
      <w:pPr>
        <w:pStyle w:val="1"/>
      </w:pPr>
      <w:bookmarkStart w:id="69" w:name="_Toc139963278"/>
      <w:r w:rsidRPr="0066327C">
        <w:rPr>
          <w:rFonts w:hint="eastAsia"/>
          <w:highlight w:val="yellow"/>
        </w:rPr>
        <w:t>内存泄漏的本质原因和4种容易发生的情况</w:t>
      </w:r>
      <w:bookmarkEnd w:id="69"/>
    </w:p>
    <w:p w14:paraId="25DD9CEB" w14:textId="77777777" w:rsidR="00471723" w:rsidRDefault="00471723" w:rsidP="00471723">
      <w:r>
        <w:rPr>
          <w:rFonts w:hint="eastAsia"/>
        </w:rPr>
        <w:t>持有引用的对象的生命周期</w:t>
      </w:r>
      <w:r>
        <w:t>&gt;被引用的对象的生命周期</w:t>
      </w:r>
    </w:p>
    <w:p w14:paraId="41D9B352" w14:textId="77777777" w:rsidR="00471723" w:rsidRDefault="00471723" w:rsidP="00471723">
      <w:pPr>
        <w:numPr>
          <w:ilvl w:val="0"/>
          <w:numId w:val="8"/>
        </w:numPr>
      </w:pPr>
      <w:r>
        <w:t>集合类：回收集合元素</w:t>
      </w:r>
    </w:p>
    <w:p w14:paraId="57C1235C" w14:textId="77777777" w:rsidR="00471723" w:rsidRDefault="00471723" w:rsidP="00471723">
      <w:pPr>
        <w:numPr>
          <w:ilvl w:val="0"/>
          <w:numId w:val="8"/>
        </w:numPr>
      </w:pPr>
      <w:r>
        <w:t>Static关键字修饰的成员变量：避免Static引用过多实例</w:t>
      </w:r>
    </w:p>
    <w:p w14:paraId="277660B5" w14:textId="77777777" w:rsidR="00471723" w:rsidRDefault="00471723" w:rsidP="00471723">
      <w:pPr>
        <w:numPr>
          <w:ilvl w:val="0"/>
          <w:numId w:val="8"/>
        </w:numPr>
      </w:pPr>
      <w:r>
        <w:rPr>
          <w:rFonts w:hint="eastAsia"/>
        </w:rPr>
        <w:t>非静态内部类</w:t>
      </w:r>
      <w:r>
        <w:t>/匿名类：使用静态内部类</w:t>
      </w:r>
    </w:p>
    <w:p w14:paraId="0368C2E5" w14:textId="77777777" w:rsidR="00471723" w:rsidRDefault="00471723" w:rsidP="00471723">
      <w:pPr>
        <w:numPr>
          <w:ilvl w:val="0"/>
          <w:numId w:val="8"/>
        </w:numPr>
      </w:pPr>
      <w:r>
        <w:rPr>
          <w:rFonts w:hint="eastAsia"/>
        </w:rPr>
        <w:t>资源使用后未关闭：关闭资源对象</w:t>
      </w:r>
    </w:p>
    <w:p w14:paraId="3EAFC31A" w14:textId="7E0006E0" w:rsidR="006017F6" w:rsidRPr="00471723" w:rsidRDefault="006017F6" w:rsidP="00D0780F"/>
    <w:p w14:paraId="676ADA8A" w14:textId="77777777" w:rsidR="007A35B1" w:rsidRDefault="007A35B1" w:rsidP="007A35B1">
      <w:pPr>
        <w:pStyle w:val="1"/>
      </w:pPr>
      <w:bookmarkStart w:id="70" w:name="_Toc139963279"/>
      <w:r>
        <w:rPr>
          <w:rFonts w:hint="eastAsia"/>
        </w:rPr>
        <w:t>启动优化</w:t>
      </w:r>
      <w:bookmarkEnd w:id="70"/>
    </w:p>
    <w:p w14:paraId="094EE13D" w14:textId="77777777" w:rsidR="007A35B1" w:rsidRDefault="007A35B1" w:rsidP="007A35B1">
      <w:r>
        <w:rPr>
          <w:rFonts w:hint="eastAsia"/>
        </w:rPr>
        <w:t>黑白屏优化</w:t>
      </w:r>
    </w:p>
    <w:p w14:paraId="3223935D" w14:textId="77777777" w:rsidR="007A35B1" w:rsidRDefault="007A35B1" w:rsidP="007A35B1">
      <w:r>
        <w:rPr>
          <w:rFonts w:hint="eastAsia"/>
        </w:rPr>
        <w:t>系统在启动</w:t>
      </w:r>
      <w:r>
        <w:t>Activity的</w:t>
      </w:r>
      <w:proofErr w:type="spellStart"/>
      <w:r>
        <w:t>setContentView</w:t>
      </w:r>
      <w:proofErr w:type="spellEnd"/>
      <w:r>
        <w:t>之前绘制窗体，此时布局资源还未加载，于是使用了默认的背景色。</w:t>
      </w:r>
    </w:p>
    <w:p w14:paraId="19D92516" w14:textId="77777777" w:rsidR="007A35B1" w:rsidRDefault="007A35B1" w:rsidP="007A35B1">
      <w:r>
        <w:rPr>
          <w:rFonts w:hint="eastAsia"/>
        </w:rPr>
        <w:t>解决：把启动图</w:t>
      </w:r>
      <w:proofErr w:type="spellStart"/>
      <w:r>
        <w:t>bg_splash</w:t>
      </w:r>
      <w:proofErr w:type="spellEnd"/>
      <w:r>
        <w:t>设置为窗体背景，避免刚刚启动App的时候出现，黑/白屏</w:t>
      </w:r>
    </w:p>
    <w:p w14:paraId="6781BA38" w14:textId="77777777" w:rsidR="00650062" w:rsidRDefault="00650062" w:rsidP="007A35B1"/>
    <w:p w14:paraId="7419193F" w14:textId="77777777" w:rsidR="00650062" w:rsidRDefault="00650062" w:rsidP="00650062">
      <w:proofErr w:type="spellStart"/>
      <w:r>
        <w:t>onCreate</w:t>
      </w:r>
      <w:proofErr w:type="spellEnd"/>
      <w:r>
        <w:t>优化</w:t>
      </w:r>
    </w:p>
    <w:p w14:paraId="01EA880B" w14:textId="77777777" w:rsidR="00650062" w:rsidRDefault="00650062" w:rsidP="00650062">
      <w:proofErr w:type="spellStart"/>
      <w:r>
        <w:t>onCreate</w:t>
      </w:r>
      <w:proofErr w:type="spellEnd"/>
      <w:r>
        <w:t>()耗时长会影响应用程序布局绘制的时间。因此应该减少</w:t>
      </w:r>
      <w:proofErr w:type="spellStart"/>
      <w:r>
        <w:t>onCreate</w:t>
      </w:r>
      <w:proofErr w:type="spellEnd"/>
      <w:r>
        <w:t>工作量。</w:t>
      </w:r>
    </w:p>
    <w:p w14:paraId="62C3941B" w14:textId="1D71AEBE" w:rsidR="006017F6" w:rsidRPr="007A35B1" w:rsidRDefault="00650062" w:rsidP="00650062">
      <w:r>
        <w:rPr>
          <w:rFonts w:hint="eastAsia"/>
        </w:rPr>
        <w:t>一般重写</w:t>
      </w:r>
      <w:r>
        <w:t>Application，在</w:t>
      </w:r>
      <w:proofErr w:type="spellStart"/>
      <w:r>
        <w:t>onCreate</w:t>
      </w:r>
      <w:proofErr w:type="spellEnd"/>
      <w:r>
        <w:t>()方法中做一些初始化操作（如第三方SDK配置），可以将这些较大的第三</w:t>
      </w:r>
      <w:proofErr w:type="gramStart"/>
      <w:r>
        <w:t>方库通过</w:t>
      </w:r>
      <w:proofErr w:type="gramEnd"/>
      <w:r>
        <w:t>开启一个异步线程中进行初始化。</w:t>
      </w:r>
    </w:p>
    <w:p w14:paraId="5127F3CD" w14:textId="5C6DB047" w:rsidR="006017F6" w:rsidRDefault="00045532" w:rsidP="00045532">
      <w:pPr>
        <w:pStyle w:val="1"/>
      </w:pPr>
      <w:bookmarkStart w:id="71" w:name="_Toc139963280"/>
      <w:r w:rsidRPr="00045532">
        <w:rPr>
          <w:rFonts w:hint="eastAsia"/>
        </w:rPr>
        <w:lastRenderedPageBreak/>
        <w:t>第十章</w:t>
      </w:r>
      <w:r w:rsidRPr="00045532">
        <w:t xml:space="preserve"> 线程 / 进程 通信</w:t>
      </w:r>
      <w:bookmarkEnd w:id="71"/>
    </w:p>
    <w:p w14:paraId="555EF9E3" w14:textId="77777777" w:rsidR="00566DC6" w:rsidRDefault="00566DC6" w:rsidP="00566DC6">
      <w:pPr>
        <w:pStyle w:val="1"/>
      </w:pPr>
      <w:bookmarkStart w:id="72" w:name="_Toc139963281"/>
      <w:proofErr w:type="spellStart"/>
      <w:r>
        <w:rPr>
          <w:rFonts w:hint="eastAsia"/>
        </w:rPr>
        <w:t>AsyncTask</w:t>
      </w:r>
      <w:proofErr w:type="spellEnd"/>
      <w:r>
        <w:rPr>
          <w:rFonts w:hint="eastAsia"/>
        </w:rPr>
        <w:t>实现原理</w:t>
      </w:r>
      <w:bookmarkEnd w:id="72"/>
    </w:p>
    <w:p w14:paraId="0261B052" w14:textId="4F0E5A12" w:rsidR="00566DC6" w:rsidRDefault="00566DC6" w:rsidP="00566DC6">
      <w:r w:rsidRPr="00566DC6">
        <w:rPr>
          <w:rFonts w:hint="eastAsia"/>
        </w:rPr>
        <w:t>一个</w:t>
      </w:r>
      <w:r w:rsidRPr="00566DC6">
        <w:t>Android已封装好的轻量级异步类，属于抽象类</w:t>
      </w:r>
    </w:p>
    <w:p w14:paraId="0DB052E4" w14:textId="77777777" w:rsidR="00566DC6" w:rsidRPr="00566DC6" w:rsidRDefault="00566DC6" w:rsidP="00566DC6"/>
    <w:p w14:paraId="37A556D4" w14:textId="77777777" w:rsidR="00566DC6" w:rsidRDefault="00566DC6" w:rsidP="00566DC6">
      <w:r>
        <w:rPr>
          <w:rFonts w:hint="eastAsia"/>
        </w:rPr>
        <w:t>2个线程池+Handler</w:t>
      </w:r>
    </w:p>
    <w:p w14:paraId="5D00C2EE" w14:textId="77777777" w:rsidR="00566DC6" w:rsidRDefault="00566DC6" w:rsidP="00566DC6">
      <w:r>
        <w:rPr>
          <w:rFonts w:hint="eastAsia"/>
        </w:rPr>
        <w:t>任务队列线程池</w:t>
      </w:r>
    </w:p>
    <w:p w14:paraId="0142FBFB" w14:textId="77777777" w:rsidR="00566DC6" w:rsidRDefault="00566DC6" w:rsidP="00566DC6">
      <w:r>
        <w:rPr>
          <w:rFonts w:hint="eastAsia"/>
        </w:rPr>
        <w:t>执行线程池</w:t>
      </w:r>
    </w:p>
    <w:p w14:paraId="01C985A8" w14:textId="77777777" w:rsidR="00566DC6" w:rsidRDefault="00566DC6" w:rsidP="00566DC6">
      <w:r>
        <w:rPr>
          <w:rFonts w:hint="eastAsia"/>
        </w:rPr>
        <w:t>内部Handler</w:t>
      </w:r>
    </w:p>
    <w:p w14:paraId="740A72FE" w14:textId="77777777" w:rsidR="006017F6" w:rsidRDefault="006017F6" w:rsidP="00D0780F"/>
    <w:p w14:paraId="3812ED04" w14:textId="77777777" w:rsidR="00566DC6" w:rsidRDefault="00566DC6" w:rsidP="00566DC6">
      <w:pPr>
        <w:pStyle w:val="1"/>
      </w:pPr>
      <w:bookmarkStart w:id="73" w:name="_Toc139963282"/>
      <w:r>
        <w:rPr>
          <w:rFonts w:hint="eastAsia"/>
        </w:rPr>
        <w:t>Handler作用</w:t>
      </w:r>
      <w:bookmarkEnd w:id="73"/>
    </w:p>
    <w:p w14:paraId="7B1B82AF" w14:textId="04F4415A" w:rsidR="00566DC6" w:rsidRPr="00566DC6" w:rsidRDefault="00566DC6" w:rsidP="00566DC6">
      <w:r w:rsidRPr="00566DC6">
        <w:rPr>
          <w:rFonts w:hint="eastAsia"/>
        </w:rPr>
        <w:t>一种</w:t>
      </w:r>
      <w:r w:rsidRPr="00566DC6">
        <w:t>Android消息传递/异步通信机制</w:t>
      </w:r>
    </w:p>
    <w:p w14:paraId="491B719E" w14:textId="77777777" w:rsidR="00566DC6" w:rsidRDefault="00566DC6" w:rsidP="00566DC6">
      <w:r>
        <w:rPr>
          <w:rFonts w:hint="eastAsia"/>
        </w:rPr>
        <w:t>将工作线程中需更新</w:t>
      </w:r>
      <w:r>
        <w:t>UI的操作信息 传递到 UI主线程</w:t>
      </w:r>
      <w:r>
        <w:rPr>
          <w:rFonts w:hint="eastAsia"/>
        </w:rPr>
        <w:t>，保证多线程并发更新</w:t>
      </w:r>
      <w:r>
        <w:t>UI时 线程安全，实现异步消息的处理</w:t>
      </w:r>
    </w:p>
    <w:p w14:paraId="6F7B024F" w14:textId="77777777" w:rsidR="006017F6" w:rsidRPr="00566DC6" w:rsidRDefault="006017F6" w:rsidP="00D0780F"/>
    <w:p w14:paraId="5036B3FF" w14:textId="77777777" w:rsidR="00566DC6" w:rsidRDefault="00566DC6" w:rsidP="00566DC6">
      <w:pPr>
        <w:pStyle w:val="1"/>
      </w:pPr>
      <w:bookmarkStart w:id="74" w:name="_Toc139963283"/>
      <w:r w:rsidRPr="00152ADC">
        <w:rPr>
          <w:highlight w:val="yellow"/>
        </w:rPr>
        <w:t>Android 消息机制</w:t>
      </w:r>
      <w:r w:rsidRPr="00152ADC">
        <w:rPr>
          <w:rFonts w:hint="eastAsia"/>
          <w:highlight w:val="yellow"/>
        </w:rPr>
        <w:t>的</w:t>
      </w:r>
      <w:r w:rsidRPr="00152ADC">
        <w:rPr>
          <w:highlight w:val="yellow"/>
        </w:rPr>
        <w:t>工作原理</w:t>
      </w:r>
      <w:bookmarkEnd w:id="74"/>
    </w:p>
    <w:p w14:paraId="5DA4191F" w14:textId="77777777" w:rsidR="00566DC6" w:rsidRDefault="00566DC6" w:rsidP="00566DC6">
      <w:r>
        <w:rPr>
          <w:rFonts w:hint="eastAsia"/>
        </w:rPr>
        <w:t>异步通信准备</w:t>
      </w:r>
      <w:r>
        <w:t xml:space="preserve"> → 消息发送 → 消息循环 → 消息处理</w:t>
      </w:r>
    </w:p>
    <w:p w14:paraId="7B64B225" w14:textId="77777777" w:rsidR="00566DC6" w:rsidRDefault="00566DC6" w:rsidP="00566DC6">
      <w:r>
        <w:rPr>
          <w:rFonts w:hint="eastAsia"/>
        </w:rPr>
        <w:t>创建</w:t>
      </w:r>
      <w:r>
        <w:t xml:space="preserve"> </w:t>
      </w:r>
      <w:proofErr w:type="gramStart"/>
      <w:r>
        <w:t>循环器</w:t>
      </w:r>
      <w:proofErr w:type="gramEnd"/>
      <w:r>
        <w:t>Looper 对象、消息队列</w:t>
      </w:r>
      <w:proofErr w:type="spellStart"/>
      <w:r>
        <w:t>MessageQueue</w:t>
      </w:r>
      <w:proofErr w:type="spellEnd"/>
      <w:r>
        <w:t xml:space="preserve"> 对象、Handler 对象</w:t>
      </w:r>
    </w:p>
    <w:p w14:paraId="61132741" w14:textId="77777777" w:rsidR="00566DC6" w:rsidRDefault="00566DC6" w:rsidP="00566DC6">
      <w:r>
        <w:t>通过Handler 发送消息Message 到消息队列</w:t>
      </w:r>
      <w:proofErr w:type="spellStart"/>
      <w:r>
        <w:t>MessageQueue</w:t>
      </w:r>
      <w:proofErr w:type="spellEnd"/>
      <w:r>
        <w:t>中</w:t>
      </w:r>
    </w:p>
    <w:p w14:paraId="36D5E585" w14:textId="77777777" w:rsidR="00566DC6" w:rsidRDefault="00566DC6" w:rsidP="00566DC6">
      <w:r>
        <w:t>Looper循环取出消息队列</w:t>
      </w:r>
      <w:proofErr w:type="spellStart"/>
      <w:r>
        <w:t>MessageQueue</w:t>
      </w:r>
      <w:proofErr w:type="spellEnd"/>
      <w:r>
        <w:t>中的消息Message</w:t>
      </w:r>
      <w:r>
        <w:rPr>
          <w:rFonts w:hint="eastAsia"/>
        </w:rPr>
        <w:t>并</w:t>
      </w:r>
      <w:r>
        <w:t>发送给创建消息的处理者Handler</w:t>
      </w:r>
    </w:p>
    <w:p w14:paraId="46D2F14A" w14:textId="77777777" w:rsidR="00566DC6" w:rsidRDefault="00566DC6" w:rsidP="00566DC6">
      <w:r>
        <w:rPr>
          <w:rFonts w:hint="eastAsia"/>
        </w:rPr>
        <w:t>消息处理者</w:t>
      </w:r>
      <w:r>
        <w:t>Handler 接受 Looper 发送过来的消息Message，并根据</w:t>
      </w:r>
      <w:proofErr w:type="spellStart"/>
      <w:r>
        <w:t>Messge</w:t>
      </w:r>
      <w:proofErr w:type="spellEnd"/>
      <w:r>
        <w:t>进行UI操作</w:t>
      </w:r>
    </w:p>
    <w:p w14:paraId="257F72C9" w14:textId="77777777" w:rsidR="00566DC6" w:rsidRDefault="00566DC6" w:rsidP="00566DC6"/>
    <w:p w14:paraId="4C5D4AFF" w14:textId="4BB73A2D" w:rsidR="00566DC6" w:rsidRDefault="00566DC6" w:rsidP="00566DC6">
      <w:r>
        <w:rPr>
          <w:rFonts w:hint="eastAsia"/>
        </w:rPr>
        <w:t>Looper：</w:t>
      </w:r>
    </w:p>
    <w:p w14:paraId="527CC3F1" w14:textId="77777777" w:rsidR="00566DC6" w:rsidRDefault="00566DC6" w:rsidP="00566DC6">
      <w:r>
        <w:rPr>
          <w:rFonts w:hint="eastAsia"/>
        </w:rPr>
        <w:t>在一个线程中，如果存在</w:t>
      </w:r>
      <w:r>
        <w:t>Looper对象，则必定存在</w:t>
      </w:r>
      <w:proofErr w:type="spellStart"/>
      <w:r>
        <w:t>MessageQueue</w:t>
      </w:r>
      <w:proofErr w:type="spellEnd"/>
      <w:r>
        <w:t>对象，并且只存在一个Looper对象和一个</w:t>
      </w:r>
      <w:proofErr w:type="spellStart"/>
      <w:r>
        <w:t>MessageQueue</w:t>
      </w:r>
      <w:proofErr w:type="spellEnd"/>
      <w:r>
        <w:t>对象。在Android系统中，除了主线程有默认的Looper对象，其它线程默认是没有Looper对象。如果想让我们新创建的线程拥有Looper对象时，我们首先应调用</w:t>
      </w:r>
      <w:proofErr w:type="spellStart"/>
      <w:r>
        <w:t>Looper.prepare</w:t>
      </w:r>
      <w:proofErr w:type="spellEnd"/>
      <w:r>
        <w:t>()方法，然后再调用</w:t>
      </w:r>
      <w:proofErr w:type="spellStart"/>
      <w:r>
        <w:t>Looper.loop</w:t>
      </w:r>
      <w:proofErr w:type="spellEnd"/>
      <w:r>
        <w:t>()方法</w:t>
      </w:r>
    </w:p>
    <w:p w14:paraId="0152F352" w14:textId="77777777" w:rsidR="006017F6" w:rsidRDefault="006017F6" w:rsidP="00D0780F"/>
    <w:p w14:paraId="7016F1C9" w14:textId="77777777" w:rsidR="006017F6" w:rsidRDefault="006017F6" w:rsidP="00D0780F"/>
    <w:p w14:paraId="37D04711" w14:textId="487E2E79" w:rsidR="00D0780F" w:rsidRDefault="00AA446A" w:rsidP="00AA446A">
      <w:pPr>
        <w:pStyle w:val="1"/>
      </w:pPr>
      <w:bookmarkStart w:id="75" w:name="_Toc139963284"/>
      <w:r w:rsidRPr="00AA446A">
        <w:rPr>
          <w:rFonts w:hint="eastAsia"/>
        </w:rPr>
        <w:lastRenderedPageBreak/>
        <w:t>第十二章</w:t>
      </w:r>
      <w:r w:rsidRPr="00AA446A">
        <w:t xml:space="preserve"> Android</w:t>
      </w:r>
      <w:proofErr w:type="gramStart"/>
      <w:r w:rsidRPr="00AA446A">
        <w:t>第三方库源码</w:t>
      </w:r>
      <w:bookmarkEnd w:id="75"/>
      <w:proofErr w:type="gramEnd"/>
    </w:p>
    <w:p w14:paraId="7D426033" w14:textId="76718FD1" w:rsidR="00F21CC5" w:rsidRDefault="00F21CC5" w:rsidP="00F21CC5">
      <w:pPr>
        <w:pStyle w:val="1"/>
      </w:pPr>
      <w:bookmarkStart w:id="76" w:name="_Toc139963285"/>
      <w:r>
        <w:t>Glide</w:t>
      </w:r>
      <w:bookmarkEnd w:id="76"/>
    </w:p>
    <w:p w14:paraId="50560C56" w14:textId="37D2205D" w:rsidR="00AA446A" w:rsidRDefault="00201345" w:rsidP="00AA446A">
      <w:r w:rsidRPr="00201345">
        <w:t>Glide，一个被google所推荐的图片加载库</w:t>
      </w:r>
      <w:r>
        <w:rPr>
          <w:rFonts w:hint="eastAsia"/>
        </w:rPr>
        <w:t>，</w:t>
      </w:r>
      <w:r w:rsidRPr="00201345">
        <w:rPr>
          <w:rFonts w:hint="eastAsia"/>
        </w:rPr>
        <w:t>这个库的主旨就在于让图片</w:t>
      </w:r>
      <w:proofErr w:type="gramStart"/>
      <w:r w:rsidRPr="00201345">
        <w:rPr>
          <w:rFonts w:hint="eastAsia"/>
        </w:rPr>
        <w:t>加载变</w:t>
      </w:r>
      <w:proofErr w:type="gramEnd"/>
      <w:r w:rsidRPr="00201345">
        <w:rPr>
          <w:rFonts w:hint="eastAsia"/>
        </w:rPr>
        <w:t>的流畅。</w:t>
      </w:r>
    </w:p>
    <w:p w14:paraId="1A247764" w14:textId="3BE59CE3" w:rsidR="00CF198A" w:rsidRDefault="00CF198A" w:rsidP="00AA446A">
      <w:r>
        <w:rPr>
          <w:rFonts w:hint="eastAsia"/>
        </w:rPr>
        <w:t>根据Activity</w:t>
      </w:r>
      <w:r>
        <w:t>/</w:t>
      </w:r>
      <w:r>
        <w:rPr>
          <w:rFonts w:hint="eastAsia"/>
        </w:rPr>
        <w:t>Fragment的生命周期自动管理请求</w:t>
      </w:r>
      <w:r w:rsidR="0082665A">
        <w:rPr>
          <w:rFonts w:hint="eastAsia"/>
        </w:rPr>
        <w:t>。</w:t>
      </w:r>
    </w:p>
    <w:p w14:paraId="537CDB71" w14:textId="5F134F52" w:rsidR="00B70131" w:rsidRDefault="00B70131" w:rsidP="00B70131">
      <w:pPr>
        <w:pStyle w:val="1"/>
      </w:pPr>
      <w:bookmarkStart w:id="77" w:name="_Toc139963286"/>
      <w:r w:rsidRPr="00B70131">
        <w:rPr>
          <w:rFonts w:hint="eastAsia"/>
        </w:rPr>
        <w:t>第十三章</w:t>
      </w:r>
      <w:r w:rsidRPr="00B70131">
        <w:t xml:space="preserve"> 杂七杂八</w:t>
      </w:r>
      <w:bookmarkEnd w:id="77"/>
    </w:p>
    <w:p w14:paraId="52D4D875" w14:textId="4CC3ADF3" w:rsidR="00AA446A" w:rsidRDefault="00AA446A" w:rsidP="00AA446A">
      <w:pPr>
        <w:pStyle w:val="1"/>
      </w:pPr>
      <w:bookmarkStart w:id="78" w:name="_Toc139963287"/>
      <w:r>
        <w:rPr>
          <w:rFonts w:hint="eastAsia"/>
        </w:rPr>
        <w:t>屏幕适配</w:t>
      </w:r>
      <w:bookmarkEnd w:id="78"/>
    </w:p>
    <w:p w14:paraId="2F274C25" w14:textId="5897CC49" w:rsidR="00AA446A" w:rsidRDefault="00B70131" w:rsidP="00AA446A">
      <w:r w:rsidRPr="00B70131">
        <w:rPr>
          <w:rFonts w:hint="eastAsia"/>
        </w:rPr>
        <w:t>根据</w:t>
      </w:r>
      <w:r w:rsidRPr="00B70131">
        <w:t xml:space="preserve"> </w:t>
      </w:r>
      <w:proofErr w:type="spellStart"/>
      <w:r w:rsidRPr="00B70131">
        <w:t>dp</w:t>
      </w:r>
      <w:proofErr w:type="spellEnd"/>
      <w:r w:rsidRPr="00B70131">
        <w:t>和</w:t>
      </w:r>
      <w:proofErr w:type="spellStart"/>
      <w:r w:rsidRPr="00B70131">
        <w:t>px</w:t>
      </w:r>
      <w:proofErr w:type="spellEnd"/>
      <w:r w:rsidRPr="00B70131">
        <w:t>的转换公式 ：</w:t>
      </w:r>
      <w:proofErr w:type="spellStart"/>
      <w:r w:rsidRPr="00B70131">
        <w:t>px</w:t>
      </w:r>
      <w:proofErr w:type="spellEnd"/>
      <w:r w:rsidRPr="00B70131">
        <w:t xml:space="preserve"> = </w:t>
      </w:r>
      <w:proofErr w:type="spellStart"/>
      <w:r w:rsidRPr="00B70131">
        <w:t>dp</w:t>
      </w:r>
      <w:proofErr w:type="spellEnd"/>
      <w:r w:rsidRPr="00B70131">
        <w:t xml:space="preserve"> * density ，可通过修改density保证所有设备计算出的</w:t>
      </w:r>
      <w:proofErr w:type="spellStart"/>
      <w:r w:rsidRPr="00B70131">
        <w:t>px</w:t>
      </w:r>
      <w:proofErr w:type="spellEnd"/>
      <w:r w:rsidRPr="00B70131">
        <w:t>值满足该设备的要求。</w:t>
      </w:r>
    </w:p>
    <w:p w14:paraId="12790DD7" w14:textId="77777777" w:rsidR="00AA446A" w:rsidRDefault="00AA446A" w:rsidP="00AA446A"/>
    <w:p w14:paraId="4914ACAC" w14:textId="77777777" w:rsidR="00AA446A" w:rsidRDefault="00AA446A" w:rsidP="00AA446A">
      <w:pPr>
        <w:pStyle w:val="1"/>
      </w:pPr>
      <w:bookmarkStart w:id="79" w:name="_Toc139963288"/>
      <w:r>
        <w:rPr>
          <w:rFonts w:hint="eastAsia"/>
        </w:rPr>
        <w:t>反射的三个方法</w:t>
      </w:r>
      <w:bookmarkEnd w:id="79"/>
    </w:p>
    <w:p w14:paraId="39312BD6" w14:textId="71B275B3" w:rsidR="00AA446A" w:rsidRDefault="00AA446A" w:rsidP="00AA446A">
      <w:proofErr w:type="spellStart"/>
      <w:r>
        <w:t>Class</w:t>
      </w:r>
      <w:r>
        <w:rPr>
          <w:rFonts w:hint="eastAsia"/>
        </w:rPr>
        <w:t>.</w:t>
      </w:r>
      <w:r>
        <w:t>forName</w:t>
      </w:r>
      <w:proofErr w:type="spellEnd"/>
      <w:r>
        <w:t xml:space="preserve">(String </w:t>
      </w:r>
      <w:proofErr w:type="spellStart"/>
      <w:r>
        <w:t>cla</w:t>
      </w:r>
      <w:r w:rsidR="00152ADC">
        <w:rPr>
          <w:rFonts w:hint="eastAsia"/>
        </w:rPr>
        <w:t>ss</w:t>
      </w:r>
      <w:r>
        <w:t>Name</w:t>
      </w:r>
      <w:proofErr w:type="spellEnd"/>
      <w:r>
        <w:t>)</w:t>
      </w:r>
    </w:p>
    <w:p w14:paraId="2E6B730E" w14:textId="77777777" w:rsidR="00AA446A" w:rsidRDefault="00AA446A" w:rsidP="00AA446A">
      <w:proofErr w:type="spellStart"/>
      <w:r>
        <w:t>Person.class</w:t>
      </w:r>
      <w:proofErr w:type="spellEnd"/>
    </w:p>
    <w:p w14:paraId="6B29B068" w14:textId="77777777" w:rsidR="00AA446A" w:rsidRDefault="00AA446A" w:rsidP="00AA446A">
      <w:proofErr w:type="spellStart"/>
      <w:proofErr w:type="gramStart"/>
      <w:r>
        <w:t>person.getClass</w:t>
      </w:r>
      <w:proofErr w:type="spellEnd"/>
      <w:proofErr w:type="gramEnd"/>
      <w:r>
        <w:t>()</w:t>
      </w:r>
    </w:p>
    <w:p w14:paraId="39617B32" w14:textId="77777777" w:rsidR="00AA446A" w:rsidRDefault="00AA446A" w:rsidP="00AA446A"/>
    <w:p w14:paraId="6BBFF8EA" w14:textId="77777777" w:rsidR="00AA446A" w:rsidRDefault="00AA446A" w:rsidP="00AA446A">
      <w:pPr>
        <w:pStyle w:val="1"/>
      </w:pPr>
      <w:bookmarkStart w:id="80" w:name="_Toc139963289"/>
      <w:r>
        <w:rPr>
          <w:rFonts w:hint="eastAsia"/>
        </w:rPr>
        <w:t>动态代理</w:t>
      </w:r>
      <w:bookmarkEnd w:id="80"/>
    </w:p>
    <w:p w14:paraId="3EBD1B59" w14:textId="77777777" w:rsidR="00AA446A" w:rsidRDefault="00AA446A" w:rsidP="00AA446A">
      <w:r>
        <w:rPr>
          <w:rFonts w:hint="eastAsia"/>
        </w:rPr>
        <w:t>代理类是在运行时生成的。也就是说</w:t>
      </w:r>
      <w:r>
        <w:t xml:space="preserve"> Java 编译完之后并没有实际的 class 文件，而是在运行时动态生成的类字节码，并加载到JVM中。</w:t>
      </w:r>
    </w:p>
    <w:p w14:paraId="77CF065C" w14:textId="77777777" w:rsidR="00AA446A" w:rsidRDefault="00AA446A" w:rsidP="00AA446A">
      <w:r>
        <w:rPr>
          <w:rFonts w:hint="eastAsia"/>
        </w:rPr>
        <w:t>接口中声明的所有方法都被转移到调用处理器一个集中的方法中处理（</w:t>
      </w:r>
      <w:proofErr w:type="spellStart"/>
      <w:r>
        <w:t>InvocationHandler.invoke</w:t>
      </w:r>
      <w:proofErr w:type="spellEnd"/>
      <w:r>
        <w:t>）</w:t>
      </w:r>
    </w:p>
    <w:p w14:paraId="5C34003D" w14:textId="77777777" w:rsidR="00AA446A" w:rsidRDefault="00AA446A" w:rsidP="00AA446A"/>
    <w:p w14:paraId="0A1CEF04" w14:textId="77777777" w:rsidR="00B70131" w:rsidRDefault="00B70131" w:rsidP="00B70131">
      <w:pPr>
        <w:pStyle w:val="1"/>
      </w:pPr>
      <w:bookmarkStart w:id="81" w:name="_Toc139963290"/>
      <w:r w:rsidRPr="00D116C9">
        <w:rPr>
          <w:rFonts w:hint="eastAsia"/>
          <w:highlight w:val="yellow"/>
        </w:rPr>
        <w:t>自我介绍</w:t>
      </w:r>
      <w:bookmarkEnd w:id="81"/>
    </w:p>
    <w:p w14:paraId="130A32AA" w14:textId="77777777" w:rsidR="00B70131" w:rsidRDefault="00B70131" w:rsidP="00B70131">
      <w:r>
        <w:rPr>
          <w:rFonts w:hint="eastAsia"/>
        </w:rPr>
        <w:t>面试官您好，我叫黄创恒，读于广东外语外贸大学，在学校学习的专业是软件工程，主修课程是java面向对象程序设计、数据结构、算法，成绩良好。我非常热爱手机开发，所以在大</w:t>
      </w:r>
      <w:r>
        <w:rPr>
          <w:rFonts w:hint="eastAsia"/>
        </w:rPr>
        <w:lastRenderedPageBreak/>
        <w:t>学时有幸加入了学校社团的安卓部门，接触了安卓的开发，这也让我走上了安卓开发的路。我熟悉Java和</w:t>
      </w:r>
      <w:proofErr w:type="spellStart"/>
      <w:r>
        <w:rPr>
          <w:rFonts w:hint="eastAsia"/>
        </w:rPr>
        <w:t>kotlin</w:t>
      </w:r>
      <w:proofErr w:type="spellEnd"/>
      <w:r>
        <w:rPr>
          <w:rFonts w:hint="eastAsia"/>
        </w:rPr>
        <w:t>，对java知识总体有一定了解，包括：java泛型、注解、异常、反射、集合、多线程。对虚拟机的底层也有一些了解。包括：（类加载机制）、JVM内存模型、java</w:t>
      </w:r>
      <w:r>
        <w:t xml:space="preserve"> </w:t>
      </w:r>
      <w:r>
        <w:rPr>
          <w:rFonts w:hint="eastAsia"/>
        </w:rPr>
        <w:t>GC。我在广州小迈科技有限公司实习了3个月，这段经历让我接触到真正的安卓开发工作，了解了一个项目从构建到上线的过程，也给我积累了很多开发经验，锻炼了我的团队合作能力，并让我养成了记录学习的好习惯。如果我有机会通过面试进入工作的话，我会在工作中努力学习、成长，为自己也为公司带来更多的价值。</w:t>
      </w:r>
    </w:p>
    <w:p w14:paraId="09465ECE" w14:textId="77777777" w:rsidR="00B70131" w:rsidRDefault="00B70131" w:rsidP="00B70131"/>
    <w:p w14:paraId="6BAFBD68" w14:textId="77777777" w:rsidR="00B70131" w:rsidRDefault="00B70131" w:rsidP="00B70131">
      <w:pPr>
        <w:pStyle w:val="1"/>
      </w:pPr>
      <w:bookmarkStart w:id="82" w:name="_Toc139963291"/>
      <w:r w:rsidRPr="00D116C9">
        <w:rPr>
          <w:rFonts w:hint="eastAsia"/>
          <w:highlight w:val="yellow"/>
        </w:rPr>
        <w:t>项目介绍</w:t>
      </w:r>
      <w:bookmarkEnd w:id="82"/>
    </w:p>
    <w:p w14:paraId="50021DF1" w14:textId="77777777" w:rsidR="00B70131" w:rsidRDefault="00B70131" w:rsidP="00B70131">
      <w:r>
        <w:t>我在实习期间主要负责的项目是</w:t>
      </w:r>
      <w:r>
        <w:rPr>
          <w:rFonts w:hint="eastAsia"/>
        </w:rPr>
        <w:t>天气app的日常开发。它基于MVVM框架采用组件化</w:t>
      </w:r>
    </w:p>
    <w:p w14:paraId="7C437466" w14:textId="77777777" w:rsidR="00B70131" w:rsidRDefault="00B70131" w:rsidP="00B70131">
      <w:r>
        <w:rPr>
          <w:rFonts w:hint="eastAsia"/>
        </w:rPr>
        <w:t>开发。</w:t>
      </w:r>
    </w:p>
    <w:p w14:paraId="42D562B1" w14:textId="77777777" w:rsidR="00B70131" w:rsidRDefault="00B70131" w:rsidP="00B70131">
      <w:r>
        <w:t>我的</w:t>
      </w:r>
      <w:r>
        <w:rPr>
          <w:rFonts w:hint="eastAsia"/>
        </w:rPr>
        <w:t>主要工作是负责用</w:t>
      </w:r>
      <w:proofErr w:type="spellStart"/>
      <w:r>
        <w:rPr>
          <w:rFonts w:hint="eastAsia"/>
        </w:rPr>
        <w:t>kotlin</w:t>
      </w:r>
      <w:proofErr w:type="spellEnd"/>
      <w:r>
        <w:rPr>
          <w:rFonts w:hint="eastAsia"/>
        </w:rPr>
        <w:t>语言进行天气真假页面的开发。主要用到的技术有：</w:t>
      </w:r>
    </w:p>
    <w:p w14:paraId="0F380109" w14:textId="5A9A6ED3" w:rsidR="00B70131" w:rsidRDefault="00B70131" w:rsidP="00B70131">
      <w:bookmarkStart w:id="83" w:name="_Hlk137664254"/>
      <w:proofErr w:type="spellStart"/>
      <w:r>
        <w:rPr>
          <w:rFonts w:hint="eastAsia"/>
        </w:rPr>
        <w:t>tabLayout+viewPager+fragment</w:t>
      </w:r>
      <w:bookmarkEnd w:id="83"/>
      <w:proofErr w:type="spellEnd"/>
      <w:r>
        <w:rPr>
          <w:rFonts w:hint="eastAsia"/>
        </w:rPr>
        <w:t>实现页面的滑动切换、okhttp</w:t>
      </w:r>
      <w:r>
        <w:t>3</w:t>
      </w:r>
      <w:r>
        <w:rPr>
          <w:rFonts w:hint="eastAsia"/>
        </w:rPr>
        <w:t>获取网络数据、GSON解析JSON串、</w:t>
      </w:r>
      <w:r>
        <w:t>MMKV</w:t>
      </w:r>
      <w:r>
        <w:rPr>
          <w:rFonts w:hint="eastAsia"/>
        </w:rPr>
        <w:t>存储框架、</w:t>
      </w:r>
      <w:r>
        <w:t>自定义控件</w:t>
      </w:r>
      <w:r>
        <w:rPr>
          <w:rFonts w:hint="eastAsia"/>
        </w:rPr>
        <w:t>实现折线图等功能以及使用</w:t>
      </w:r>
      <w:r>
        <w:t>git</w:t>
      </w:r>
      <w:r>
        <w:rPr>
          <w:rFonts w:hint="eastAsia"/>
        </w:rPr>
        <w:t>来管理项目和合并项目，</w:t>
      </w:r>
      <w:r>
        <w:t>用</w:t>
      </w:r>
      <w:proofErr w:type="spellStart"/>
      <w:r>
        <w:t>jenkins</w:t>
      </w:r>
      <w:proofErr w:type="spellEnd"/>
      <w:r>
        <w:t>工具来发布</w:t>
      </w:r>
      <w:r>
        <w:rPr>
          <w:rFonts w:hint="eastAsia"/>
        </w:rPr>
        <w:t>。</w:t>
      </w:r>
    </w:p>
    <w:p w14:paraId="728C7CD9" w14:textId="77777777" w:rsidR="00B70131" w:rsidRDefault="00B70131" w:rsidP="00B70131">
      <w:r>
        <w:rPr>
          <w:rFonts w:hint="eastAsia"/>
        </w:rPr>
        <w:t>另外在性能优化上我也会注意内存泄漏的情况，在引用图片的时候</w:t>
      </w:r>
      <w:r>
        <w:t>会选用</w:t>
      </w:r>
      <w:proofErr w:type="spellStart"/>
      <w:r>
        <w:rPr>
          <w:rFonts w:hint="eastAsia"/>
        </w:rPr>
        <w:t>webp</w:t>
      </w:r>
      <w:proofErr w:type="spellEnd"/>
      <w:r>
        <w:rPr>
          <w:rFonts w:hint="eastAsia"/>
        </w:rPr>
        <w:t>格式的图片并进行压缩，另外我也</w:t>
      </w:r>
      <w:r>
        <w:t>对</w:t>
      </w:r>
      <w:r>
        <w:rPr>
          <w:rFonts w:hint="eastAsia"/>
        </w:rPr>
        <w:t>JVM内存模型以及GC算法</w:t>
      </w:r>
      <w:r>
        <w:t>有一些了解</w:t>
      </w:r>
      <w:r>
        <w:rPr>
          <w:rFonts w:hint="eastAsia"/>
        </w:rPr>
        <w:t>。</w:t>
      </w:r>
    </w:p>
    <w:p w14:paraId="65A47C64" w14:textId="77777777" w:rsidR="00AA446A" w:rsidRDefault="00AA446A" w:rsidP="00AA446A"/>
    <w:p w14:paraId="2B572353" w14:textId="798BFAF9" w:rsidR="00D116C9" w:rsidRDefault="00D116C9" w:rsidP="00D116C9">
      <w:pPr>
        <w:pStyle w:val="1"/>
      </w:pPr>
      <w:bookmarkStart w:id="84" w:name="_Toc139963292"/>
      <w:r>
        <w:t>MMKV</w:t>
      </w:r>
      <w:r>
        <w:rPr>
          <w:rFonts w:hint="eastAsia"/>
        </w:rPr>
        <w:t>存储框架</w:t>
      </w:r>
      <w:bookmarkEnd w:id="84"/>
    </w:p>
    <w:p w14:paraId="030FECEE" w14:textId="55AC6399" w:rsidR="00D116C9" w:rsidRDefault="00D116C9" w:rsidP="00D116C9">
      <w:r w:rsidRPr="00D116C9">
        <w:t xml:space="preserve">是基于 </w:t>
      </w:r>
      <w:proofErr w:type="spellStart"/>
      <w:r w:rsidRPr="00D116C9">
        <w:t>mmap</w:t>
      </w:r>
      <w:proofErr w:type="spellEnd"/>
      <w:r w:rsidRPr="00D116C9">
        <w:t xml:space="preserve"> 内存映射的 key-value 组件，底层序列化/反序列化使用 </w:t>
      </w:r>
      <w:proofErr w:type="spellStart"/>
      <w:r w:rsidRPr="00D116C9">
        <w:t>protobuf</w:t>
      </w:r>
      <w:proofErr w:type="spellEnd"/>
      <w:r w:rsidRPr="00D116C9">
        <w:t xml:space="preserve"> 实现</w:t>
      </w:r>
    </w:p>
    <w:p w14:paraId="16D889F6" w14:textId="09AF5503" w:rsidR="00D116C9" w:rsidRDefault="00D116C9" w:rsidP="00D116C9">
      <w:proofErr w:type="spellStart"/>
      <w:r w:rsidRPr="00D116C9">
        <w:t>Protobuf</w:t>
      </w:r>
      <w:proofErr w:type="spellEnd"/>
      <w:r>
        <w:rPr>
          <w:rFonts w:hint="eastAsia"/>
        </w:rPr>
        <w:t>和Json类似但比Json有更高的转化率和空间效率</w:t>
      </w:r>
    </w:p>
    <w:p w14:paraId="3E0905A5" w14:textId="77777777" w:rsidR="007B7B07" w:rsidRDefault="007B7B07" w:rsidP="00D116C9"/>
    <w:p w14:paraId="6F5EE5F9" w14:textId="26A97B5E" w:rsidR="007B7B07" w:rsidRDefault="007B7B07" w:rsidP="007B7B07">
      <w:pPr>
        <w:pStyle w:val="1"/>
      </w:pPr>
      <w:bookmarkStart w:id="85" w:name="_Toc139963293"/>
      <w:r w:rsidRPr="007B7B07">
        <w:rPr>
          <w:rFonts w:hint="eastAsia"/>
          <w:highlight w:val="yellow"/>
        </w:rPr>
        <w:t>MVVM</w:t>
      </w:r>
      <w:bookmarkEnd w:id="85"/>
    </w:p>
    <w:p w14:paraId="17B101AE" w14:textId="0014553A" w:rsidR="003E1BBF" w:rsidRDefault="003E1BBF" w:rsidP="003E1BBF">
      <w:r w:rsidRPr="003E1BBF">
        <w:t>Model-View-</w:t>
      </w:r>
      <w:proofErr w:type="spellStart"/>
      <w:r w:rsidRPr="003E1BBF">
        <w:t>ViewModel</w:t>
      </w:r>
      <w:proofErr w:type="spellEnd"/>
    </w:p>
    <w:p w14:paraId="659C0D70" w14:textId="77777777" w:rsidR="003E1BBF" w:rsidRPr="003E1BBF" w:rsidRDefault="003E1BBF" w:rsidP="003E1BBF">
      <w:r w:rsidRPr="003E1BBF">
        <w:t>M——Model（模型）数据源（本地数据和网络数据等）实体模型，定义实体类，获取业务数据模型，如通过数据库或者网络来操作数据等</w:t>
      </w:r>
    </w:p>
    <w:p w14:paraId="2EBC5DED" w14:textId="77777777" w:rsidR="003E1BBF" w:rsidRPr="003E1BBF" w:rsidRDefault="003E1BBF" w:rsidP="003E1BBF">
      <w:r w:rsidRPr="003E1BBF">
        <w:t>V——View（视图）xml、Activity、Fragment、Adapter和View</w:t>
      </w:r>
      <w:r w:rsidRPr="003E1BBF">
        <w:rPr>
          <w:rFonts w:hint="eastAsia"/>
        </w:rPr>
        <w:t>等</w:t>
      </w:r>
      <w:r w:rsidRPr="003E1BBF">
        <w:t>，主要进行控件的初始化设置</w:t>
      </w:r>
    </w:p>
    <w:p w14:paraId="0B6C1794" w14:textId="77777777" w:rsidR="003E1BBF" w:rsidRPr="003E1BBF" w:rsidRDefault="003E1BBF" w:rsidP="003E1BBF">
      <w:r w:rsidRPr="003E1BBF">
        <w:t>VM——</w:t>
      </w:r>
      <w:proofErr w:type="spellStart"/>
      <w:r w:rsidRPr="003E1BBF">
        <w:t>ViewModel</w:t>
      </w:r>
      <w:proofErr w:type="spellEnd"/>
      <w:r w:rsidRPr="003E1BBF">
        <w:t>（控制器）：</w:t>
      </w:r>
      <w:proofErr w:type="spellStart"/>
      <w:r w:rsidRPr="003E1BBF">
        <w:t>ViewModel</w:t>
      </w:r>
      <w:proofErr w:type="spellEnd"/>
      <w:r w:rsidRPr="003E1BBF">
        <w:t xml:space="preserve"> 与 Model 直接交互处理数据以及逻辑处理，通过</w:t>
      </w:r>
      <w:proofErr w:type="spellStart"/>
      <w:r w:rsidRPr="003E1BBF">
        <w:t>DataBinding</w:t>
      </w:r>
      <w:proofErr w:type="spellEnd"/>
      <w:r w:rsidRPr="003E1BBF">
        <w:t>将数据变化反应给View</w:t>
      </w:r>
    </w:p>
    <w:p w14:paraId="70343444" w14:textId="77777777" w:rsidR="003E1BBF" w:rsidRDefault="003E1BBF" w:rsidP="003E1BBF"/>
    <w:p w14:paraId="026B376E" w14:textId="2CFEFE83" w:rsidR="003E1BBF" w:rsidRDefault="003E1BBF" w:rsidP="003E1BBF">
      <w:r>
        <w:rPr>
          <w:rFonts w:ascii="宋体" w:eastAsia="宋体" w:hAnsi="宋体"/>
          <w:noProof/>
          <w:sz w:val="20"/>
          <w:szCs w:val="20"/>
          <w:lang w:bidi="ar"/>
        </w:rPr>
        <w:lastRenderedPageBreak/>
        <w:drawing>
          <wp:inline distT="0" distB="0" distL="114300" distR="114300" wp14:anchorId="4D76C0D4" wp14:editId="1797A4C2">
            <wp:extent cx="5274310" cy="865667"/>
            <wp:effectExtent l="0" t="0" r="254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7"/>
                    <a:stretch>
                      <a:fillRect/>
                    </a:stretch>
                  </pic:blipFill>
                  <pic:spPr>
                    <a:xfrm>
                      <a:off x="0" y="0"/>
                      <a:ext cx="5274310" cy="865667"/>
                    </a:xfrm>
                    <a:prstGeom prst="rect">
                      <a:avLst/>
                    </a:prstGeom>
                    <a:noFill/>
                    <a:ln w="9525">
                      <a:noFill/>
                    </a:ln>
                  </pic:spPr>
                </pic:pic>
              </a:graphicData>
            </a:graphic>
          </wp:inline>
        </w:drawing>
      </w:r>
    </w:p>
    <w:p w14:paraId="061E1085" w14:textId="77777777" w:rsidR="003E1BBF" w:rsidRDefault="003E1BBF" w:rsidP="003E1BBF"/>
    <w:p w14:paraId="3BF79A32" w14:textId="77777777" w:rsidR="003E1BBF" w:rsidRDefault="003E1BBF" w:rsidP="003E1BBF"/>
    <w:p w14:paraId="000F0D6D" w14:textId="77777777" w:rsidR="00BD40B6" w:rsidRDefault="00BD40B6" w:rsidP="003E1BBF"/>
    <w:p w14:paraId="1CC9E232" w14:textId="77777777" w:rsidR="00BD40B6" w:rsidRDefault="00BD40B6" w:rsidP="003E1BBF"/>
    <w:p w14:paraId="06DCB5F9" w14:textId="77777777" w:rsidR="00D81B00" w:rsidRDefault="001C58E8" w:rsidP="001C58E8">
      <w:pPr>
        <w:pStyle w:val="1"/>
      </w:pPr>
      <w:bookmarkStart w:id="86" w:name="_Toc139963294"/>
      <w:r w:rsidRPr="00D81B00">
        <w:rPr>
          <w:highlight w:val="yellow"/>
        </w:rPr>
        <w:t>View</w:t>
      </w:r>
      <w:r w:rsidRPr="00D81B00">
        <w:rPr>
          <w:rFonts w:hint="eastAsia"/>
          <w:highlight w:val="yellow"/>
        </w:rPr>
        <w:t>的</w:t>
      </w:r>
      <w:r w:rsidRPr="00D81B00">
        <w:rPr>
          <w:highlight w:val="yellow"/>
        </w:rPr>
        <w:t>Measure过程（默认）</w:t>
      </w:r>
      <w:bookmarkEnd w:id="86"/>
    </w:p>
    <w:p w14:paraId="4AF5CA83" w14:textId="001D80A4" w:rsidR="001C58E8" w:rsidRDefault="001C58E8" w:rsidP="00D81B00">
      <w:r>
        <w:rPr>
          <w:noProof/>
        </w:rPr>
        <w:drawing>
          <wp:inline distT="0" distB="0" distL="0" distR="0" wp14:anchorId="341AE1EF" wp14:editId="54ECDCA0">
            <wp:extent cx="3421842" cy="4346128"/>
            <wp:effectExtent l="0" t="0" r="7620" b="0"/>
            <wp:docPr id="1386151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0963" cy="4357713"/>
                    </a:xfrm>
                    <a:prstGeom prst="rect">
                      <a:avLst/>
                    </a:prstGeom>
                    <a:noFill/>
                    <a:ln>
                      <a:noFill/>
                    </a:ln>
                  </pic:spPr>
                </pic:pic>
              </a:graphicData>
            </a:graphic>
          </wp:inline>
        </w:drawing>
      </w:r>
    </w:p>
    <w:p w14:paraId="033D1B53" w14:textId="77777777" w:rsidR="001C58E8" w:rsidRDefault="001C58E8" w:rsidP="001C58E8">
      <w:r>
        <w:t>measure():基本测量逻辑的判断。</w:t>
      </w:r>
    </w:p>
    <w:p w14:paraId="5A4DDEEC" w14:textId="53471C37" w:rsidR="001C58E8" w:rsidRDefault="001C58E8" w:rsidP="001C58E8">
      <w:proofErr w:type="spellStart"/>
      <w:r>
        <w:t>onMeasure</w:t>
      </w:r>
      <w:proofErr w:type="spellEnd"/>
      <w:r>
        <w:t>():</w:t>
      </w:r>
      <w:r w:rsidR="002B0448">
        <w:rPr>
          <w:rFonts w:hint="eastAsia"/>
        </w:rPr>
        <w:t>进行测量，会调用</w:t>
      </w:r>
      <w:proofErr w:type="spellStart"/>
      <w:r w:rsidR="002B0448">
        <w:t>setMeasuredDimension</w:t>
      </w:r>
      <w:proofErr w:type="spellEnd"/>
      <w:r w:rsidR="002B0448">
        <w:rPr>
          <w:rFonts w:hint="eastAsia"/>
        </w:rPr>
        <w:t>（）方法</w:t>
      </w:r>
    </w:p>
    <w:p w14:paraId="29F1380B" w14:textId="77777777" w:rsidR="001C58E8" w:rsidRDefault="001C58E8" w:rsidP="001C58E8">
      <w:proofErr w:type="spellStart"/>
      <w:r>
        <w:t>getDefaultSize</w:t>
      </w:r>
      <w:proofErr w:type="spellEnd"/>
      <w:r>
        <w:t>():根据View宽/高的测量规格计算View的宽/高。</w:t>
      </w:r>
    </w:p>
    <w:p w14:paraId="5955B111" w14:textId="77777777" w:rsidR="00CD518E" w:rsidRDefault="00CD518E" w:rsidP="00CD518E">
      <w:proofErr w:type="spellStart"/>
      <w:r>
        <w:t>setMeasuredDimension</w:t>
      </w:r>
      <w:proofErr w:type="spellEnd"/>
      <w:r>
        <w:t>():存储测量后的宽和高。</w:t>
      </w:r>
      <w:proofErr w:type="gramStart"/>
      <w:r>
        <w:rPr>
          <w:rFonts w:ascii="Segoe UI Symbol" w:hAnsi="Segoe UI Symbol" w:cs="Segoe UI Symbol" w:hint="eastAsia"/>
        </w:rPr>
        <w:t>值通过</w:t>
      </w:r>
      <w:proofErr w:type="spellStart"/>
      <w:proofErr w:type="gramEnd"/>
      <w:r>
        <w:t>getDefaultSize</w:t>
      </w:r>
      <w:proofErr w:type="spellEnd"/>
      <w:r>
        <w:rPr>
          <w:rFonts w:hint="eastAsia"/>
        </w:rPr>
        <w:t>（）中来</w:t>
      </w:r>
    </w:p>
    <w:p w14:paraId="12AEEC1C" w14:textId="77777777" w:rsidR="001C58E8" w:rsidRDefault="001C58E8" w:rsidP="001C58E8"/>
    <w:p w14:paraId="25DD307D" w14:textId="69EE8CFD" w:rsidR="001C58E8" w:rsidRDefault="001C58E8" w:rsidP="001C58E8">
      <w:pPr>
        <w:pStyle w:val="1"/>
      </w:pPr>
      <w:bookmarkStart w:id="87" w:name="_Toc139963295"/>
      <w:proofErr w:type="spellStart"/>
      <w:r w:rsidRPr="001C58E8">
        <w:lastRenderedPageBreak/>
        <w:t>ViewGroup</w:t>
      </w:r>
      <w:proofErr w:type="spellEnd"/>
      <w:r w:rsidRPr="001C58E8">
        <w:t>的Measure过程</w:t>
      </w:r>
      <w:bookmarkEnd w:id="87"/>
    </w:p>
    <w:p w14:paraId="786CEC19" w14:textId="483E64E5" w:rsidR="001C58E8" w:rsidRDefault="001C58E8" w:rsidP="001C58E8">
      <w:r>
        <w:rPr>
          <w:noProof/>
        </w:rPr>
        <w:drawing>
          <wp:inline distT="0" distB="0" distL="0" distR="0" wp14:anchorId="32201E76" wp14:editId="58470677">
            <wp:extent cx="2842053" cy="4869180"/>
            <wp:effectExtent l="0" t="0" r="0" b="7620"/>
            <wp:docPr id="20490196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10" cy="4879214"/>
                    </a:xfrm>
                    <a:prstGeom prst="rect">
                      <a:avLst/>
                    </a:prstGeom>
                    <a:noFill/>
                    <a:ln>
                      <a:noFill/>
                    </a:ln>
                  </pic:spPr>
                </pic:pic>
              </a:graphicData>
            </a:graphic>
          </wp:inline>
        </w:drawing>
      </w:r>
    </w:p>
    <w:p w14:paraId="765FC740" w14:textId="77777777" w:rsidR="001C58E8" w:rsidRDefault="001C58E8" w:rsidP="001C58E8"/>
    <w:p w14:paraId="12607333" w14:textId="77777777" w:rsidR="001C58E8" w:rsidRDefault="001C58E8" w:rsidP="001C58E8">
      <w:r>
        <w:t>measure():基本测量逻辑的判断。</w:t>
      </w:r>
    </w:p>
    <w:p w14:paraId="19302A78" w14:textId="4A89B79E" w:rsidR="001C58E8" w:rsidRDefault="001C58E8" w:rsidP="001C58E8">
      <w:proofErr w:type="spellStart"/>
      <w:r>
        <w:t>onMeasure</w:t>
      </w:r>
      <w:proofErr w:type="spellEnd"/>
      <w:r>
        <w:t>():遍历所有的子View进行测量，调用</w:t>
      </w:r>
      <w:proofErr w:type="spellStart"/>
      <w:r>
        <w:t>measureChildren</w:t>
      </w:r>
      <w:proofErr w:type="spellEnd"/>
      <w:r>
        <w:t>()方法</w:t>
      </w:r>
      <w:r>
        <w:rPr>
          <w:rFonts w:hint="eastAsia"/>
        </w:rPr>
        <w:t>。</w:t>
      </w:r>
    </w:p>
    <w:p w14:paraId="67DA073F" w14:textId="77777777" w:rsidR="001C58E8" w:rsidRDefault="001C58E8" w:rsidP="001C58E8">
      <w:proofErr w:type="spellStart"/>
      <w:r>
        <w:t>measureChildren</w:t>
      </w:r>
      <w:proofErr w:type="spellEnd"/>
      <w:r>
        <w:t>():遍历子View并对子View进行测量，后续会调用</w:t>
      </w:r>
      <w:proofErr w:type="spellStart"/>
      <w:r>
        <w:t>measureChild</w:t>
      </w:r>
      <w:proofErr w:type="spellEnd"/>
      <w:r>
        <w:t>()方法。</w:t>
      </w:r>
    </w:p>
    <w:p w14:paraId="3254EAEE" w14:textId="77777777" w:rsidR="001C58E8" w:rsidRDefault="001C58E8" w:rsidP="001C58E8">
      <w:proofErr w:type="spellStart"/>
      <w:r>
        <w:t>measureChild</w:t>
      </w:r>
      <w:proofErr w:type="spellEnd"/>
      <w:r>
        <w:t>():计算出单个子View的</w:t>
      </w:r>
      <w:proofErr w:type="spellStart"/>
      <w:r>
        <w:t>MeasureSpec</w:t>
      </w:r>
      <w:proofErr w:type="spellEnd"/>
      <w:r>
        <w:t>，通过调用</w:t>
      </w:r>
      <w:proofErr w:type="spellStart"/>
      <w:r>
        <w:t>getChildMeasureSpce</w:t>
      </w:r>
      <w:proofErr w:type="spellEnd"/>
      <w:r>
        <w:t>()方法实现，调用每个子View的measure()方法进行测量。</w:t>
      </w:r>
    </w:p>
    <w:p w14:paraId="7EC58DA4" w14:textId="77777777" w:rsidR="001C58E8" w:rsidRDefault="001C58E8" w:rsidP="001C58E8">
      <w:proofErr w:type="spellStart"/>
      <w:r>
        <w:t>getChildMeasureSpec</w:t>
      </w:r>
      <w:proofErr w:type="spellEnd"/>
      <w:r>
        <w:t>():计算出子View的</w:t>
      </w:r>
      <w:proofErr w:type="spellStart"/>
      <w:r>
        <w:t>MeasureSpec</w:t>
      </w:r>
      <w:proofErr w:type="spellEnd"/>
      <w:r>
        <w:t>。</w:t>
      </w:r>
    </w:p>
    <w:p w14:paraId="4D7A951B" w14:textId="6C1ABBB3" w:rsidR="001C58E8" w:rsidRDefault="001C58E8" w:rsidP="001C58E8">
      <w:r>
        <w:rPr>
          <w:rFonts w:hint="eastAsia"/>
        </w:rPr>
        <w:t>遍历子View并合并</w:t>
      </w:r>
      <w:r>
        <w:t>最终计算出</w:t>
      </w:r>
      <w:proofErr w:type="spellStart"/>
      <w:r>
        <w:t>ViewGroup</w:t>
      </w:r>
      <w:proofErr w:type="spellEnd"/>
      <w:r>
        <w:t>的尺寸</w:t>
      </w:r>
    </w:p>
    <w:p w14:paraId="7BD7BCF8" w14:textId="77777777" w:rsidR="001C58E8" w:rsidRDefault="001C58E8" w:rsidP="001C58E8">
      <w:proofErr w:type="spellStart"/>
      <w:r>
        <w:t>setMeasuredDimension</w:t>
      </w:r>
      <w:proofErr w:type="spellEnd"/>
      <w:r>
        <w:t>():存储测量后的宽和高。</w:t>
      </w:r>
    </w:p>
    <w:p w14:paraId="16101CDD" w14:textId="77777777" w:rsidR="001C58E8" w:rsidRDefault="001C58E8" w:rsidP="001C58E8"/>
    <w:p w14:paraId="0EBDB033" w14:textId="1F2F3F04" w:rsidR="00EF6A76" w:rsidRDefault="00EF6A76" w:rsidP="00EF6A76">
      <w:pPr>
        <w:pStyle w:val="1"/>
      </w:pPr>
      <w:bookmarkStart w:id="88" w:name="_Toc139963296"/>
      <w:r w:rsidRPr="00A571C4">
        <w:rPr>
          <w:rFonts w:hint="eastAsia"/>
          <w:highlight w:val="yellow"/>
        </w:rPr>
        <w:t>双重锁两层的作用和</w:t>
      </w:r>
      <w:proofErr w:type="spellStart"/>
      <w:r w:rsidRPr="00A571C4">
        <w:rPr>
          <w:rFonts w:hint="eastAsia"/>
          <w:highlight w:val="yellow"/>
        </w:rPr>
        <w:t>syncronize</w:t>
      </w:r>
      <w:proofErr w:type="spellEnd"/>
      <w:r w:rsidRPr="00A571C4">
        <w:rPr>
          <w:rFonts w:hint="eastAsia"/>
          <w:highlight w:val="yellow"/>
        </w:rPr>
        <w:t>的作用</w:t>
      </w:r>
      <w:bookmarkEnd w:id="88"/>
    </w:p>
    <w:p w14:paraId="52112F28" w14:textId="37A4BF44" w:rsidR="00812DF4" w:rsidRDefault="00812DF4" w:rsidP="00812DF4">
      <w:r>
        <w:rPr>
          <w:rFonts w:hint="eastAsia"/>
        </w:rPr>
        <w:t>if1，提高效率</w:t>
      </w:r>
    </w:p>
    <w:p w14:paraId="0046274F" w14:textId="7F23F7F6" w:rsidR="00812DF4" w:rsidRDefault="00812DF4" w:rsidP="00812DF4">
      <w:r>
        <w:lastRenderedPageBreak/>
        <w:t>Synchronize</w:t>
      </w:r>
      <w:r>
        <w:rPr>
          <w:rFonts w:hint="eastAsia"/>
        </w:rPr>
        <w:t>保证线程安全</w:t>
      </w:r>
    </w:p>
    <w:p w14:paraId="09503146" w14:textId="22B3A477" w:rsidR="00812DF4" w:rsidRDefault="00812DF4" w:rsidP="00812DF4">
      <w:r>
        <w:t>I</w:t>
      </w:r>
      <w:r>
        <w:rPr>
          <w:rFonts w:hint="eastAsia"/>
        </w:rPr>
        <w:t>f</w:t>
      </w:r>
      <w:r>
        <w:t>2</w:t>
      </w:r>
      <w:r>
        <w:rPr>
          <w:rFonts w:hint="eastAsia"/>
        </w:rPr>
        <w:t>，防止多次创建单例</w:t>
      </w:r>
    </w:p>
    <w:p w14:paraId="71227FEB" w14:textId="77777777" w:rsidR="00812DF4" w:rsidRDefault="00812DF4" w:rsidP="00812DF4"/>
    <w:p w14:paraId="2D28B380" w14:textId="77777777" w:rsidR="00812DF4" w:rsidRPr="00812DF4" w:rsidRDefault="00812DF4" w:rsidP="00812DF4"/>
    <w:p w14:paraId="1FE6F81F" w14:textId="77777777" w:rsidR="00EF6A76" w:rsidRDefault="00EF6A76" w:rsidP="00EF6A76">
      <w:r>
        <w:rPr>
          <w:rFonts w:hint="eastAsia"/>
        </w:rPr>
        <w:t>校验锁</w:t>
      </w:r>
      <w:r>
        <w:t>1：第1个if</w:t>
      </w:r>
    </w:p>
    <w:p w14:paraId="7AC98E08" w14:textId="77777777" w:rsidR="00EF6A76" w:rsidRDefault="00EF6A76" w:rsidP="00EF6A76">
      <w:r>
        <w:t>// 作用：</w:t>
      </w:r>
      <w:proofErr w:type="gramStart"/>
      <w:r>
        <w:t>若单例已</w:t>
      </w:r>
      <w:proofErr w:type="gramEnd"/>
      <w:r>
        <w:t>创建，则直接返回已创建的单例，无需再执行加锁操作</w:t>
      </w:r>
    </w:p>
    <w:p w14:paraId="1E1D53C5" w14:textId="215AC1C5" w:rsidR="00EF6A76" w:rsidRDefault="00EF6A76" w:rsidP="00EF6A76">
      <w:r>
        <w:t xml:space="preserve">// 即直接跳到执行 return </w:t>
      </w:r>
      <w:proofErr w:type="spellStart"/>
      <w:r>
        <w:t>ourInstance</w:t>
      </w:r>
      <w:proofErr w:type="spellEnd"/>
    </w:p>
    <w:p w14:paraId="136B88D4" w14:textId="77777777" w:rsidR="00EF6A76" w:rsidRDefault="00EF6A76" w:rsidP="00EF6A76"/>
    <w:p w14:paraId="30A7BF88" w14:textId="77777777" w:rsidR="00EF6A76" w:rsidRDefault="00EF6A76" w:rsidP="00EF6A76"/>
    <w:p w14:paraId="1214F4D4" w14:textId="0F3F88B0" w:rsidR="00EF6A76" w:rsidRDefault="00EF6A76" w:rsidP="00EF6A76">
      <w:r>
        <w:rPr>
          <w:rFonts w:hint="eastAsia"/>
        </w:rPr>
        <w:t>校验锁</w:t>
      </w:r>
      <w:r>
        <w:t xml:space="preserve">2：第2个 if </w:t>
      </w:r>
    </w:p>
    <w:p w14:paraId="4901281B" w14:textId="77777777" w:rsidR="00EF6A76" w:rsidRDefault="00EF6A76" w:rsidP="00EF6A76">
      <w:r>
        <w:t>// 作用：防止多次</w:t>
      </w:r>
      <w:proofErr w:type="gramStart"/>
      <w:r>
        <w:t>创建单例问题</w:t>
      </w:r>
      <w:proofErr w:type="gramEnd"/>
    </w:p>
    <w:p w14:paraId="4C6C6B66" w14:textId="77777777" w:rsidR="00EF6A76" w:rsidRDefault="00EF6A76" w:rsidP="00EF6A76">
      <w:r>
        <w:t>// 原理</w:t>
      </w:r>
    </w:p>
    <w:p w14:paraId="76610EDA" w14:textId="77777777" w:rsidR="00EF6A76" w:rsidRDefault="00EF6A76" w:rsidP="00EF6A76">
      <w:r>
        <w:t xml:space="preserve">  // 1. 线程A调用</w:t>
      </w:r>
      <w:proofErr w:type="spellStart"/>
      <w:r>
        <w:t>newInstance</w:t>
      </w:r>
      <w:proofErr w:type="spellEnd"/>
      <w:r>
        <w:t>()，当运行到②位置时，此时线程B也调用了</w:t>
      </w:r>
      <w:proofErr w:type="spellStart"/>
      <w:r>
        <w:t>newInstance</w:t>
      </w:r>
      <w:proofErr w:type="spellEnd"/>
      <w:r>
        <w:t>()</w:t>
      </w:r>
    </w:p>
    <w:p w14:paraId="0483C97E" w14:textId="77777777" w:rsidR="00EF6A76" w:rsidRDefault="00EF6A76" w:rsidP="00EF6A76">
      <w:r>
        <w:t xml:space="preserve">  // 2. 因线程A并没有执行instance = new Singleton();，此时instance仍为空，因此线程B能突破第1层 if 判断，运行到①位置等待synchronized中的A线程执行完毕</w:t>
      </w:r>
    </w:p>
    <w:p w14:paraId="4ED5A9D5" w14:textId="77777777" w:rsidR="00EF6A76" w:rsidRDefault="00EF6A76" w:rsidP="00EF6A76">
      <w:r>
        <w:t xml:space="preserve">  // 3. 当线程A释放同步锁时，</w:t>
      </w:r>
      <w:proofErr w:type="gramStart"/>
      <w:r>
        <w:t>单例已</w:t>
      </w:r>
      <w:proofErr w:type="gramEnd"/>
      <w:r>
        <w:t>创建，即instance已非空</w:t>
      </w:r>
    </w:p>
    <w:p w14:paraId="75E14005" w14:textId="77777777" w:rsidR="00EF6A76" w:rsidRDefault="00EF6A76" w:rsidP="00EF6A76">
      <w:r>
        <w:t xml:space="preserve">  // 4. 此时线程B 从①开始执行到位置②。此时第2层 if 判断 = 为空（</w:t>
      </w:r>
      <w:proofErr w:type="gramStart"/>
      <w:r>
        <w:t>单例已</w:t>
      </w:r>
      <w:proofErr w:type="gramEnd"/>
      <w:r>
        <w:t>创建），因此也不会创建多余的实例</w:t>
      </w:r>
    </w:p>
    <w:p w14:paraId="10AA76A7" w14:textId="77777777" w:rsidR="001C58E8" w:rsidRPr="001C58E8" w:rsidRDefault="001C58E8" w:rsidP="001C58E8"/>
    <w:p w14:paraId="441DB22D" w14:textId="2535D448" w:rsidR="00325E55" w:rsidRDefault="00325E55" w:rsidP="000F0A1C">
      <w:pPr>
        <w:pStyle w:val="1"/>
      </w:pPr>
      <w:bookmarkStart w:id="89" w:name="_Toc139963297"/>
      <w:r w:rsidRPr="001E5905">
        <w:rPr>
          <w:rFonts w:hint="eastAsia"/>
          <w:highlight w:val="yellow"/>
        </w:rPr>
        <w:t>Handler</w:t>
      </w:r>
      <w:r w:rsidR="0085775A" w:rsidRPr="001E5905">
        <w:rPr>
          <w:rFonts w:hint="eastAsia"/>
          <w:highlight w:val="yellow"/>
        </w:rPr>
        <w:t>内部有什么方法</w:t>
      </w:r>
      <w:r w:rsidRPr="001E5905">
        <w:rPr>
          <w:rFonts w:hint="eastAsia"/>
          <w:highlight w:val="yellow"/>
        </w:rPr>
        <w:t>，</w:t>
      </w:r>
      <w:r w:rsidR="0085775A" w:rsidRPr="001E5905">
        <w:rPr>
          <w:rFonts w:hint="eastAsia"/>
          <w:highlight w:val="yellow"/>
        </w:rPr>
        <w:t>如何确保回</w:t>
      </w:r>
      <w:r w:rsidRPr="001E5905">
        <w:rPr>
          <w:rFonts w:hint="eastAsia"/>
          <w:highlight w:val="yellow"/>
        </w:rPr>
        <w:t>调到这个消息</w:t>
      </w:r>
      <w:bookmarkEnd w:id="89"/>
    </w:p>
    <w:p w14:paraId="07C8E59D" w14:textId="1E22EFC0" w:rsidR="0085775A" w:rsidRDefault="0085775A" w:rsidP="0085775A">
      <w:r>
        <w:rPr>
          <w:rFonts w:hint="eastAsia"/>
        </w:rPr>
        <w:t>1</w:t>
      </w:r>
      <w:r w:rsidRPr="0085775A">
        <w:rPr>
          <w:rFonts w:hint="eastAsia"/>
        </w:rPr>
        <w:t xml:space="preserve"> </w:t>
      </w:r>
      <w:proofErr w:type="spellStart"/>
      <w:r>
        <w:rPr>
          <w:rFonts w:hint="eastAsia"/>
        </w:rPr>
        <w:t>sendMessage</w:t>
      </w:r>
      <w:proofErr w:type="spellEnd"/>
      <w:r>
        <w:rPr>
          <w:rFonts w:hint="eastAsia"/>
        </w:rPr>
        <w:t>，post，</w:t>
      </w:r>
      <w:proofErr w:type="spellStart"/>
      <w:r>
        <w:rPr>
          <w:rFonts w:hint="eastAsia"/>
        </w:rPr>
        <w:t>handleMessage</w:t>
      </w:r>
      <w:proofErr w:type="spellEnd"/>
      <w:r>
        <w:rPr>
          <w:rFonts w:hint="eastAsia"/>
        </w:rPr>
        <w:t>。</w:t>
      </w:r>
    </w:p>
    <w:p w14:paraId="559E5030" w14:textId="7EFDACAD" w:rsidR="0085775A" w:rsidRPr="0085775A" w:rsidRDefault="0085775A" w:rsidP="0085775A">
      <w:r>
        <w:t>2</w:t>
      </w:r>
      <w:r w:rsidR="00E8536E">
        <w:rPr>
          <w:rFonts w:hint="eastAsia"/>
        </w:rPr>
        <w:t>使用</w:t>
      </w:r>
      <w:proofErr w:type="spellStart"/>
      <w:r w:rsidR="00E8536E">
        <w:rPr>
          <w:rFonts w:hint="eastAsia"/>
        </w:rPr>
        <w:t>Message.what</w:t>
      </w:r>
      <w:proofErr w:type="spellEnd"/>
      <w:r w:rsidR="00E8536E">
        <w:rPr>
          <w:rFonts w:hint="eastAsia"/>
        </w:rPr>
        <w:t>属性标识handler实例</w:t>
      </w:r>
    </w:p>
    <w:p w14:paraId="345B901B" w14:textId="77777777" w:rsidR="0085775A" w:rsidRDefault="0085775A" w:rsidP="0085775A"/>
    <w:p w14:paraId="0F133A49" w14:textId="7C78E3D7" w:rsidR="00E8536E" w:rsidRDefault="00E8536E" w:rsidP="0085775A">
      <w:r>
        <w:rPr>
          <w:rFonts w:hint="eastAsia"/>
        </w:rPr>
        <w:t>Message常用属性：</w:t>
      </w:r>
    </w:p>
    <w:p w14:paraId="07E4409F" w14:textId="1D59C909" w:rsidR="00E8536E" w:rsidRDefault="00E8536E" w:rsidP="0085775A">
      <w:r w:rsidRPr="00E8536E">
        <w:rPr>
          <w:noProof/>
        </w:rPr>
        <w:drawing>
          <wp:inline distT="0" distB="0" distL="0" distR="0" wp14:anchorId="18821379" wp14:editId="0F7BFE32">
            <wp:extent cx="5274310" cy="1537335"/>
            <wp:effectExtent l="0" t="0" r="2540" b="5715"/>
            <wp:docPr id="550288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8927" name=""/>
                    <pic:cNvPicPr/>
                  </pic:nvPicPr>
                  <pic:blipFill>
                    <a:blip r:embed="rId20"/>
                    <a:stretch>
                      <a:fillRect/>
                    </a:stretch>
                  </pic:blipFill>
                  <pic:spPr>
                    <a:xfrm>
                      <a:off x="0" y="0"/>
                      <a:ext cx="5274310" cy="1537335"/>
                    </a:xfrm>
                    <a:prstGeom prst="rect">
                      <a:avLst/>
                    </a:prstGeom>
                  </pic:spPr>
                </pic:pic>
              </a:graphicData>
            </a:graphic>
          </wp:inline>
        </w:drawing>
      </w:r>
    </w:p>
    <w:p w14:paraId="158109BE" w14:textId="77777777" w:rsidR="0085775A" w:rsidRDefault="0085775A" w:rsidP="0085775A"/>
    <w:p w14:paraId="71F6D427" w14:textId="77777777" w:rsidR="0085775A" w:rsidRPr="0085775A" w:rsidRDefault="0085775A" w:rsidP="0085775A"/>
    <w:p w14:paraId="5C64E56B" w14:textId="77777777" w:rsidR="000F0A1C" w:rsidRDefault="000F0A1C" w:rsidP="000F0A1C">
      <w:r>
        <w:t>1. handler的作用无非就是发送消息、切换线程、处理消息。</w:t>
      </w:r>
    </w:p>
    <w:p w14:paraId="0C213AF0" w14:textId="60E56BC9" w:rsidR="000F0A1C" w:rsidRDefault="000F0A1C" w:rsidP="000F0A1C">
      <w:proofErr w:type="spellStart"/>
      <w:r>
        <w:rPr>
          <w:rFonts w:hint="eastAsia"/>
        </w:rPr>
        <w:t>sendMessage</w:t>
      </w:r>
      <w:proofErr w:type="spellEnd"/>
      <w:r>
        <w:rPr>
          <w:rFonts w:hint="eastAsia"/>
        </w:rPr>
        <w:t>，post，</w:t>
      </w:r>
      <w:proofErr w:type="spellStart"/>
      <w:r>
        <w:rPr>
          <w:rFonts w:hint="eastAsia"/>
        </w:rPr>
        <w:t>handleMessage</w:t>
      </w:r>
      <w:proofErr w:type="spellEnd"/>
      <w:r>
        <w:rPr>
          <w:rFonts w:hint="eastAsia"/>
        </w:rPr>
        <w:t>。</w:t>
      </w:r>
    </w:p>
    <w:p w14:paraId="71DEB4F1" w14:textId="77777777" w:rsidR="000F0A1C" w:rsidRDefault="000F0A1C" w:rsidP="000F0A1C"/>
    <w:p w14:paraId="07D084C1" w14:textId="77777777" w:rsidR="000F0A1C" w:rsidRDefault="000F0A1C" w:rsidP="000F0A1C">
      <w:r>
        <w:t>2. 在使用中，我们在哪个线程中创建了handler实例，哪个线程就是这个handler的“载体”、</w:t>
      </w:r>
      <w:r>
        <w:lastRenderedPageBreak/>
        <w:t>消息的接收端：在其他线程调用本线程的handler的</w:t>
      </w:r>
      <w:proofErr w:type="spellStart"/>
      <w:r>
        <w:t>sendMessage</w:t>
      </w:r>
      <w:proofErr w:type="spellEnd"/>
      <w:r>
        <w:t>发送消息，那这条消息都会在本线程重写的方法</w:t>
      </w:r>
      <w:proofErr w:type="spellStart"/>
      <w:r>
        <w:t>handleMessage</w:t>
      </w:r>
      <w:proofErr w:type="spellEnd"/>
      <w:r>
        <w:t>中接收到。</w:t>
      </w:r>
    </w:p>
    <w:p w14:paraId="658195AF" w14:textId="77777777" w:rsidR="000F0A1C" w:rsidRDefault="000F0A1C" w:rsidP="000F0A1C"/>
    <w:p w14:paraId="375855E8" w14:textId="77777777" w:rsidR="000F0A1C" w:rsidRDefault="000F0A1C" w:rsidP="000F0A1C">
      <w:r>
        <w:t>3. handler接受消息端是线程独立的，只有实例化本Handler的线程接受消息；但handler发送消息端多线程共享的：即拥有本Handler的引用的线程都可以作为消息的发送端，调用handler的发送消息方法来发送消息。所以，handler不是线程独立的。</w:t>
      </w:r>
    </w:p>
    <w:p w14:paraId="0CB61753" w14:textId="77777777" w:rsidR="000F0A1C" w:rsidRDefault="000F0A1C" w:rsidP="000F0A1C"/>
    <w:p w14:paraId="0970D56E" w14:textId="77777777" w:rsidR="00B034CA" w:rsidRDefault="00B034CA" w:rsidP="00B034CA">
      <w:r>
        <w:rPr>
          <w:rFonts w:hint="eastAsia"/>
        </w:rPr>
        <w:t>所以，</w:t>
      </w:r>
      <w:r>
        <w:t>Handler需要一个独立存在于线程内部且私有使用的类来帮助它接受消息！</w:t>
      </w:r>
    </w:p>
    <w:p w14:paraId="48B89DD9" w14:textId="77777777" w:rsidR="00B034CA" w:rsidRDefault="00B034CA" w:rsidP="00B034CA"/>
    <w:p w14:paraId="6D8C7335" w14:textId="77777777" w:rsidR="00B034CA" w:rsidRDefault="00B034CA" w:rsidP="00B034CA">
      <w:r>
        <w:rPr>
          <w:rFonts w:hint="eastAsia"/>
        </w:rPr>
        <w:t>对，就是</w:t>
      </w:r>
      <w:r>
        <w:t>Looper！由此，Looper的作用就是辅助Handler接收消息且独立于线程内部。</w:t>
      </w:r>
    </w:p>
    <w:p w14:paraId="402CAF3E" w14:textId="77777777" w:rsidR="00B034CA" w:rsidRDefault="00B034CA" w:rsidP="00B034CA"/>
    <w:p w14:paraId="0D4BA216" w14:textId="77777777" w:rsidR="00B034CA" w:rsidRDefault="00B034CA" w:rsidP="00B034CA">
      <w:r>
        <w:rPr>
          <w:rFonts w:hint="eastAsia"/>
        </w:rPr>
        <w:t>那么问题又来了，如果同时有多个线程通过</w:t>
      </w:r>
      <w:r>
        <w:t>handler的引用向该handler发送消息，那么Looper怎么同时处理这些消息呢？</w:t>
      </w:r>
    </w:p>
    <w:p w14:paraId="2995E130" w14:textId="77777777" w:rsidR="00B034CA" w:rsidRDefault="00B034CA" w:rsidP="00B034CA"/>
    <w:p w14:paraId="75ECB4F1" w14:textId="77777777" w:rsidR="00B034CA" w:rsidRDefault="00B034CA" w:rsidP="00B034CA">
      <w:r>
        <w:rPr>
          <w:rFonts w:hint="eastAsia"/>
        </w:rPr>
        <w:t>于是，为了防止多线程同时发消息</w:t>
      </w:r>
      <w:r>
        <w:t>Looper忙不过来，又设计了一个</w:t>
      </w:r>
      <w:proofErr w:type="spellStart"/>
      <w:r>
        <w:t>MessageQueue</w:t>
      </w:r>
      <w:proofErr w:type="spellEnd"/>
      <w:r>
        <w:t>类，以队列的方式保存着Looper从其他线程</w:t>
      </w:r>
      <w:proofErr w:type="gramStart"/>
      <w:r>
        <w:t>接收到且未</w:t>
      </w:r>
      <w:proofErr w:type="gramEnd"/>
      <w:r>
        <w:t>来得及发送给handler处理的消息，这样，Looper就可以一个个的有序的从</w:t>
      </w:r>
      <w:proofErr w:type="spellStart"/>
      <w:r>
        <w:t>MessageQueue</w:t>
      </w:r>
      <w:proofErr w:type="spellEnd"/>
      <w:r>
        <w:t>中取出消息处理了。</w:t>
      </w:r>
    </w:p>
    <w:p w14:paraId="14E67ED5" w14:textId="77777777" w:rsidR="00B034CA" w:rsidRDefault="00B034CA" w:rsidP="00B034CA"/>
    <w:p w14:paraId="699C7FD4" w14:textId="77777777" w:rsidR="00B034CA" w:rsidRDefault="00B034CA" w:rsidP="00B034CA">
      <w:r>
        <w:rPr>
          <w:rFonts w:hint="eastAsia"/>
        </w:rPr>
        <w:t>可见，设计</w:t>
      </w:r>
      <w:proofErr w:type="spellStart"/>
      <w:r>
        <w:t>MessageQueue</w:t>
      </w:r>
      <w:proofErr w:type="spellEnd"/>
      <w:r>
        <w:t>是为Looper服务的，Looper是线程独立的，那么</w:t>
      </w:r>
      <w:proofErr w:type="spellStart"/>
      <w:r>
        <w:t>MessageQueue</w:t>
      </w:r>
      <w:proofErr w:type="spellEnd"/>
      <w:r>
        <w:t>也是线程独立的。</w:t>
      </w:r>
    </w:p>
    <w:p w14:paraId="0D97BF25" w14:textId="77777777" w:rsidR="000F0A1C" w:rsidRDefault="000F0A1C" w:rsidP="000F0A1C"/>
    <w:p w14:paraId="2F077ABE" w14:textId="77777777" w:rsidR="00B034CA" w:rsidRDefault="00B034CA" w:rsidP="00B034CA">
      <w:r>
        <w:t>1.一个线程可以有多个Handler，而对于Handler来说，一个Handler只能实例化在某一个线程中，但其引用可以在任意多个线程（即前面说到的消息的发送端有多个，接收端只有一个）。</w:t>
      </w:r>
    </w:p>
    <w:p w14:paraId="4CFC8804" w14:textId="77777777" w:rsidR="00B034CA" w:rsidRDefault="00B034CA" w:rsidP="00B034CA"/>
    <w:p w14:paraId="0EFAD5C0" w14:textId="77777777" w:rsidR="00B034CA" w:rsidRDefault="00B034CA" w:rsidP="00B034CA">
      <w:r>
        <w:t>2. 一个线程只有一个looper，一个looper</w:t>
      </w:r>
      <w:proofErr w:type="gramStart"/>
      <w:r>
        <w:t>又唯一</w:t>
      </w:r>
      <w:proofErr w:type="gramEnd"/>
      <w:r>
        <w:t>对应一个</w:t>
      </w:r>
      <w:proofErr w:type="spellStart"/>
      <w:r>
        <w:t>MessageQueue</w:t>
      </w:r>
      <w:proofErr w:type="spellEnd"/>
      <w:r>
        <w:t>。</w:t>
      </w:r>
    </w:p>
    <w:p w14:paraId="4713413F" w14:textId="77777777" w:rsidR="000F0A1C" w:rsidRDefault="000F0A1C" w:rsidP="000F0A1C"/>
    <w:p w14:paraId="442DA9B1" w14:textId="77777777" w:rsidR="000F0A1C" w:rsidRDefault="000F0A1C" w:rsidP="000F0A1C"/>
    <w:p w14:paraId="4AEF2CA6" w14:textId="77777777" w:rsidR="00DF4D4B" w:rsidRDefault="00DF4D4B" w:rsidP="00DF4D4B">
      <w:pPr>
        <w:pStyle w:val="1"/>
      </w:pPr>
      <w:bookmarkStart w:id="90" w:name="_Toc139963298"/>
      <w:proofErr w:type="spellStart"/>
      <w:r>
        <w:t>R</w:t>
      </w:r>
      <w:r>
        <w:rPr>
          <w:rFonts w:hint="eastAsia"/>
        </w:rPr>
        <w:t>ecyclerView</w:t>
      </w:r>
      <w:proofErr w:type="spellEnd"/>
      <w:r>
        <w:rPr>
          <w:rFonts w:hint="eastAsia"/>
        </w:rPr>
        <w:t>的优化</w:t>
      </w:r>
      <w:bookmarkEnd w:id="90"/>
    </w:p>
    <w:p w14:paraId="233292A6" w14:textId="5A17FD3D" w:rsidR="005D1791" w:rsidRDefault="005D1791" w:rsidP="005D1791">
      <w:r>
        <w:rPr>
          <w:rFonts w:hint="eastAsia"/>
        </w:rPr>
        <w:t>现在能讲出来的：</w:t>
      </w:r>
    </w:p>
    <w:p w14:paraId="6F19F19B" w14:textId="4F141ABE" w:rsidR="005D1791" w:rsidRDefault="005D1791" w:rsidP="005D1791">
      <w:pPr>
        <w:pStyle w:val="a9"/>
        <w:numPr>
          <w:ilvl w:val="0"/>
          <w:numId w:val="20"/>
        </w:numPr>
        <w:ind w:firstLineChars="0"/>
      </w:pPr>
      <w:r>
        <w:rPr>
          <w:rFonts w:hint="eastAsia"/>
        </w:rPr>
        <w:t>增加缓存数量</w:t>
      </w:r>
    </w:p>
    <w:p w14:paraId="7AEC1CA7" w14:textId="4A10D429" w:rsidR="005D1791" w:rsidRDefault="005D1791" w:rsidP="005D1791">
      <w:pPr>
        <w:pStyle w:val="a9"/>
        <w:numPr>
          <w:ilvl w:val="0"/>
          <w:numId w:val="20"/>
        </w:numPr>
        <w:ind w:firstLineChars="0"/>
      </w:pPr>
      <w:r>
        <w:rPr>
          <w:rFonts w:hint="eastAsia"/>
        </w:rPr>
        <w:t>减少布局层级</w:t>
      </w:r>
    </w:p>
    <w:p w14:paraId="754AAFCC" w14:textId="77777777" w:rsidR="005D1791" w:rsidRDefault="005D1791" w:rsidP="005D1791">
      <w:pPr>
        <w:pStyle w:val="a9"/>
        <w:numPr>
          <w:ilvl w:val="0"/>
          <w:numId w:val="20"/>
        </w:numPr>
        <w:ind w:firstLineChars="0"/>
      </w:pPr>
      <w:r>
        <w:rPr>
          <w:rFonts w:hint="eastAsia"/>
        </w:rPr>
        <w:t>使用局部刷新代替</w:t>
      </w:r>
      <w:proofErr w:type="spellStart"/>
      <w:r w:rsidRPr="001E5905">
        <w:t>notifyDataSetChanged</w:t>
      </w:r>
      <w:proofErr w:type="spellEnd"/>
    </w:p>
    <w:p w14:paraId="773DB87B" w14:textId="46819C01" w:rsidR="005D1791" w:rsidRDefault="005D1791" w:rsidP="005D1791">
      <w:pPr>
        <w:pStyle w:val="a9"/>
        <w:numPr>
          <w:ilvl w:val="0"/>
          <w:numId w:val="20"/>
        </w:numPr>
        <w:ind w:firstLineChars="0"/>
      </w:pPr>
      <w:r w:rsidRPr="001E5905">
        <w:t>数据处理与视图绑定分离</w:t>
      </w:r>
    </w:p>
    <w:p w14:paraId="3A98009B" w14:textId="2310BD23" w:rsidR="005D1791" w:rsidRDefault="005D1791" w:rsidP="005D1791">
      <w:pPr>
        <w:pStyle w:val="a9"/>
        <w:numPr>
          <w:ilvl w:val="0"/>
          <w:numId w:val="20"/>
        </w:numPr>
        <w:ind w:firstLineChars="0"/>
      </w:pPr>
      <w:r w:rsidRPr="001E5905">
        <w:t>不要在</w:t>
      </w:r>
      <w:proofErr w:type="spellStart"/>
      <w:r w:rsidRPr="001E5905">
        <w:t>onBindViewHolder</w:t>
      </w:r>
      <w:proofErr w:type="spellEnd"/>
      <w:r w:rsidRPr="001E5905">
        <w:t>中设置点击事件</w:t>
      </w:r>
    </w:p>
    <w:p w14:paraId="5A8A8340" w14:textId="77777777" w:rsidR="005D1791" w:rsidRDefault="005D1791" w:rsidP="005D1791"/>
    <w:p w14:paraId="3E8F36E8" w14:textId="77777777" w:rsidR="005D1791" w:rsidRPr="005D1791" w:rsidRDefault="005D1791" w:rsidP="005D1791"/>
    <w:p w14:paraId="4B428B74" w14:textId="5DE24B75" w:rsidR="001E5905" w:rsidRPr="001E5905" w:rsidRDefault="001E5905" w:rsidP="001E5905">
      <w:r w:rsidRPr="001E5905">
        <w:t>https://blog.csdn.net/hxl517116279/article/details/107058425/</w:t>
      </w:r>
    </w:p>
    <w:p w14:paraId="626FC4E2" w14:textId="2D8153CE" w:rsidR="000F0A1C" w:rsidRDefault="001E5905" w:rsidP="000F0A1C">
      <w:proofErr w:type="spellStart"/>
      <w:r w:rsidRPr="001E5905">
        <w:t>RecyclerView</w:t>
      </w:r>
      <w:proofErr w:type="spellEnd"/>
      <w:r w:rsidRPr="001E5905">
        <w:t>性能优化的本质就是针对</w:t>
      </w:r>
      <w:proofErr w:type="spellStart"/>
      <w:r w:rsidRPr="001E5905">
        <w:t>onCreateViewHolder</w:t>
      </w:r>
      <w:proofErr w:type="spellEnd"/>
      <w:r w:rsidRPr="001E5905">
        <w:t>和</w:t>
      </w:r>
      <w:proofErr w:type="spellStart"/>
      <w:r w:rsidRPr="001E5905">
        <w:t>onBindViewHolder</w:t>
      </w:r>
      <w:proofErr w:type="spellEnd"/>
      <w:r w:rsidRPr="001E5905">
        <w:t>的优化</w:t>
      </w:r>
    </w:p>
    <w:p w14:paraId="7404AB81" w14:textId="189B3789" w:rsidR="000F0A1C" w:rsidRDefault="001E5905" w:rsidP="000F0A1C">
      <w:r w:rsidRPr="001E5905">
        <w:t>1.减少</w:t>
      </w:r>
      <w:proofErr w:type="spellStart"/>
      <w:r w:rsidRPr="001E5905">
        <w:t>onCreateViewHolder</w:t>
      </w:r>
      <w:proofErr w:type="spellEnd"/>
      <w:r w:rsidRPr="001E5905">
        <w:t>调用次数</w:t>
      </w:r>
    </w:p>
    <w:p w14:paraId="5FCE9382" w14:textId="6AEA5E86" w:rsidR="000F0A1C" w:rsidRDefault="001E5905" w:rsidP="000F0A1C">
      <w:r w:rsidRPr="001E5905">
        <w:t>1.1 两个数据源大部分相似时使用</w:t>
      </w:r>
      <w:proofErr w:type="spellStart"/>
      <w:r w:rsidRPr="001E5905">
        <w:t>swapAdapter</w:t>
      </w:r>
      <w:proofErr w:type="spellEnd"/>
      <w:r w:rsidRPr="001E5905">
        <w:t>代替</w:t>
      </w:r>
      <w:proofErr w:type="spellStart"/>
      <w:r w:rsidRPr="001E5905">
        <w:t>setAdapter</w:t>
      </w:r>
      <w:proofErr w:type="spellEnd"/>
    </w:p>
    <w:p w14:paraId="2FA2761E" w14:textId="610CAFE6" w:rsidR="000F0A1C" w:rsidRDefault="001E5905" w:rsidP="000F0A1C">
      <w:r w:rsidRPr="001E5905">
        <w:lastRenderedPageBreak/>
        <w:t>1.2 共用回收池</w:t>
      </w:r>
      <w:r>
        <w:rPr>
          <w:rFonts w:hint="eastAsia"/>
        </w:rPr>
        <w:t>：</w:t>
      </w:r>
      <w:r w:rsidRPr="001E5905">
        <w:rPr>
          <w:rFonts w:hint="eastAsia"/>
        </w:rPr>
        <w:t>多个</w:t>
      </w:r>
      <w:proofErr w:type="spellStart"/>
      <w:r w:rsidRPr="001E5905">
        <w:t>RecyclerView</w:t>
      </w:r>
      <w:proofErr w:type="spellEnd"/>
      <w:r w:rsidRPr="001E5905">
        <w:t>,如果使用同一个Adapter</w:t>
      </w:r>
    </w:p>
    <w:p w14:paraId="654F8109" w14:textId="1D13646F" w:rsidR="000F0A1C" w:rsidRDefault="001E5905" w:rsidP="000F0A1C">
      <w:r w:rsidRPr="001E5905">
        <w:t>1.3 增加</w:t>
      </w:r>
      <w:proofErr w:type="spellStart"/>
      <w:r w:rsidRPr="001E5905">
        <w:t>RecycledViewPool</w:t>
      </w:r>
      <w:proofErr w:type="spellEnd"/>
      <w:r w:rsidRPr="001E5905">
        <w:t>缓存数量</w:t>
      </w:r>
    </w:p>
    <w:p w14:paraId="24917050" w14:textId="77777777" w:rsidR="001E5905" w:rsidRDefault="001E5905" w:rsidP="000F0A1C"/>
    <w:p w14:paraId="4325DF4A" w14:textId="01A7D956" w:rsidR="001E5905" w:rsidRDefault="001E5905" w:rsidP="000F0A1C">
      <w:r w:rsidRPr="001E5905">
        <w:t>2.减少</w:t>
      </w:r>
      <w:proofErr w:type="spellStart"/>
      <w:r w:rsidRPr="001E5905">
        <w:t>onCreateViewHolder</w:t>
      </w:r>
      <w:proofErr w:type="spellEnd"/>
      <w:r w:rsidRPr="001E5905">
        <w:t>执行时间</w:t>
      </w:r>
    </w:p>
    <w:p w14:paraId="4DC1C65A" w14:textId="77777777" w:rsidR="001E5905" w:rsidRPr="001E5905" w:rsidRDefault="001E5905" w:rsidP="001E5905">
      <w:r w:rsidRPr="001E5905">
        <w:t>2.1 减少item的过度绘制</w:t>
      </w:r>
      <w:r>
        <w:rPr>
          <w:rFonts w:hint="eastAsia"/>
        </w:rPr>
        <w:t>：</w:t>
      </w:r>
      <w:r w:rsidRPr="001E5905">
        <w:rPr>
          <w:rFonts w:hint="eastAsia"/>
        </w:rPr>
        <w:t>减少布局层级，尽量少的布局嵌套，尽量少的控件</w:t>
      </w:r>
    </w:p>
    <w:p w14:paraId="0D55EEDA" w14:textId="69F5379F" w:rsidR="001E5905" w:rsidRDefault="001E5905" w:rsidP="001E5905">
      <w:pPr>
        <w:pStyle w:val="a9"/>
        <w:numPr>
          <w:ilvl w:val="1"/>
          <w:numId w:val="19"/>
        </w:numPr>
        <w:ind w:firstLineChars="0"/>
      </w:pPr>
      <w:r w:rsidRPr="001E5905">
        <w:t>Prefetch预取</w:t>
      </w:r>
    </w:p>
    <w:p w14:paraId="339BDE5A" w14:textId="77777777" w:rsidR="001E5905" w:rsidRDefault="001E5905" w:rsidP="000F0A1C"/>
    <w:p w14:paraId="2093BF73" w14:textId="51EAD991" w:rsidR="001E5905" w:rsidRDefault="001E5905" w:rsidP="001E5905">
      <w:r>
        <w:rPr>
          <w:rFonts w:hint="eastAsia"/>
        </w:rPr>
        <w:t>3</w:t>
      </w:r>
      <w:r>
        <w:t xml:space="preserve">. </w:t>
      </w:r>
      <w:r w:rsidRPr="001E5905">
        <w:t>减少</w:t>
      </w:r>
      <w:proofErr w:type="spellStart"/>
      <w:r w:rsidRPr="001E5905">
        <w:t>onBindViewHolder</w:t>
      </w:r>
      <w:proofErr w:type="spellEnd"/>
      <w:r w:rsidRPr="001E5905">
        <w:t>调用次数</w:t>
      </w:r>
    </w:p>
    <w:p w14:paraId="392FC5EC" w14:textId="08AFFEDD" w:rsidR="001E5905" w:rsidRDefault="001E5905" w:rsidP="001E5905">
      <w:r w:rsidRPr="001E5905">
        <w:t>3.1 使用局部刷新</w:t>
      </w:r>
      <w:r>
        <w:rPr>
          <w:rFonts w:hint="eastAsia"/>
        </w:rPr>
        <w:t>：</w:t>
      </w:r>
      <w:r w:rsidRPr="001E5905">
        <w:rPr>
          <w:rFonts w:hint="eastAsia"/>
        </w:rPr>
        <w:t>替代</w:t>
      </w:r>
      <w:proofErr w:type="spellStart"/>
      <w:r w:rsidRPr="001E5905">
        <w:t>notifyDataSetChanged</w:t>
      </w:r>
      <w:proofErr w:type="spellEnd"/>
      <w:r w:rsidRPr="001E5905">
        <w:t>，达到局部刷新的目的</w:t>
      </w:r>
    </w:p>
    <w:p w14:paraId="0B9D591A" w14:textId="4EB9B241" w:rsidR="001E5905" w:rsidRPr="001E5905" w:rsidRDefault="001E5905" w:rsidP="001E5905">
      <w:r w:rsidRPr="001E5905">
        <w:t>3.2 使用</w:t>
      </w:r>
      <w:proofErr w:type="spellStart"/>
      <w:r w:rsidRPr="001E5905">
        <w:t>DiffUtil</w:t>
      </w:r>
      <w:proofErr w:type="spellEnd"/>
      <w:r w:rsidRPr="001E5905">
        <w:t>去局部刷新数据</w:t>
      </w:r>
    </w:p>
    <w:p w14:paraId="320E58CB" w14:textId="6E76DDC8" w:rsidR="001E5905" w:rsidRDefault="001E5905" w:rsidP="000F0A1C">
      <w:r w:rsidRPr="001E5905">
        <w:t>3.3 视情况使用</w:t>
      </w:r>
      <w:proofErr w:type="spellStart"/>
      <w:r w:rsidRPr="001E5905">
        <w:t>setItemViewCacheSize</w:t>
      </w:r>
      <w:proofErr w:type="spellEnd"/>
      <w:r w:rsidRPr="001E5905">
        <w:t>(size)来加大</w:t>
      </w:r>
      <w:proofErr w:type="spellStart"/>
      <w:r w:rsidRPr="001E5905">
        <w:t>RecyclerView</w:t>
      </w:r>
      <w:proofErr w:type="spellEnd"/>
      <w:r w:rsidRPr="001E5905">
        <w:t>缓存数目，用空间换取时间提高流畅度</w:t>
      </w:r>
    </w:p>
    <w:p w14:paraId="7373E83B" w14:textId="77777777" w:rsidR="001E5905" w:rsidRDefault="001E5905" w:rsidP="000F0A1C"/>
    <w:p w14:paraId="7BF7B39F" w14:textId="494142CC" w:rsidR="001E5905" w:rsidRDefault="001E5905" w:rsidP="000F0A1C">
      <w:r w:rsidRPr="001E5905">
        <w:t>4.减少</w:t>
      </w:r>
      <w:proofErr w:type="spellStart"/>
      <w:r w:rsidRPr="001E5905">
        <w:t>onBindViewHolder</w:t>
      </w:r>
      <w:proofErr w:type="spellEnd"/>
      <w:r w:rsidRPr="001E5905">
        <w:t>执行时间</w:t>
      </w:r>
    </w:p>
    <w:p w14:paraId="2D314DF7" w14:textId="43191AAB" w:rsidR="001E5905" w:rsidRDefault="001E5905" w:rsidP="000F0A1C">
      <w:r w:rsidRPr="001E5905">
        <w:t>4.1 数据处理与视图绑定分离</w:t>
      </w:r>
    </w:p>
    <w:p w14:paraId="4388C25A" w14:textId="77777777" w:rsidR="001E5905" w:rsidRDefault="001E5905" w:rsidP="000F0A1C">
      <w:r w:rsidRPr="001E5905">
        <w:t>4.2 有大量图片时，滚动时停止加载图片，停止后再去加载图片</w:t>
      </w:r>
      <w:r>
        <w:rPr>
          <w:rFonts w:hint="eastAsia"/>
        </w:rPr>
        <w:t>：</w:t>
      </w:r>
    </w:p>
    <w:p w14:paraId="335541FC" w14:textId="4121AA22" w:rsidR="001E5905" w:rsidRDefault="001E5905" w:rsidP="000F0A1C">
      <w:r w:rsidRPr="001E5905">
        <w:t>https://www.jianshu.com/p/a8621f917407</w:t>
      </w:r>
    </w:p>
    <w:p w14:paraId="3D3E1F33" w14:textId="63A14BEF" w:rsidR="001E5905" w:rsidRDefault="001E5905" w:rsidP="000F0A1C">
      <w:r w:rsidRPr="001E5905">
        <w:t>4.3 使用</w:t>
      </w:r>
      <w:proofErr w:type="spellStart"/>
      <w:r w:rsidRPr="001E5905">
        <w:t>setHasFixedSize</w:t>
      </w:r>
      <w:proofErr w:type="spellEnd"/>
      <w:r w:rsidRPr="001E5905">
        <w:t>避免</w:t>
      </w:r>
      <w:proofErr w:type="spellStart"/>
      <w:r w:rsidRPr="001E5905">
        <w:t>requestLayout</w:t>
      </w:r>
      <w:proofErr w:type="spellEnd"/>
    </w:p>
    <w:p w14:paraId="0DA83ED1" w14:textId="56D6E98C" w:rsidR="001E5905" w:rsidRDefault="001E5905" w:rsidP="000F0A1C">
      <w:r w:rsidRPr="001E5905">
        <w:t>4.4 不要在</w:t>
      </w:r>
      <w:proofErr w:type="spellStart"/>
      <w:r w:rsidRPr="001E5905">
        <w:t>onBindViewHolder</w:t>
      </w:r>
      <w:proofErr w:type="spellEnd"/>
      <w:r w:rsidRPr="001E5905">
        <w:t>中设置点击事件</w:t>
      </w:r>
    </w:p>
    <w:p w14:paraId="370C79AE" w14:textId="10386E04" w:rsidR="001E5905" w:rsidRDefault="001E5905" w:rsidP="000F0A1C">
      <w:r w:rsidRPr="001E5905">
        <w:rPr>
          <w:rFonts w:hint="eastAsia"/>
        </w:rPr>
        <w:t>可以采取复用</w:t>
      </w:r>
      <w:proofErr w:type="spellStart"/>
      <w:r w:rsidRPr="001E5905">
        <w:t>OnClickListener</w:t>
      </w:r>
      <w:proofErr w:type="spellEnd"/>
      <w:r w:rsidRPr="001E5905">
        <w:t>对象，然后在</w:t>
      </w:r>
      <w:proofErr w:type="spellStart"/>
      <w:r w:rsidRPr="001E5905">
        <w:t>onBindViewHolder</w:t>
      </w:r>
      <w:proofErr w:type="spellEnd"/>
      <w:r w:rsidRPr="001E5905">
        <w:t>()方法中通过</w:t>
      </w:r>
      <w:proofErr w:type="spellStart"/>
      <w:r w:rsidRPr="001E5905">
        <w:t>setTag</w:t>
      </w:r>
      <w:proofErr w:type="spellEnd"/>
      <w:r w:rsidRPr="001E5905">
        <w:t>(position) 和</w:t>
      </w:r>
      <w:proofErr w:type="spellStart"/>
      <w:r w:rsidRPr="001E5905">
        <w:t>getTag</w:t>
      </w:r>
      <w:proofErr w:type="spellEnd"/>
      <w:r w:rsidRPr="001E5905">
        <w:t>() 的方式，来传递点击事件的position给listener。</w:t>
      </w:r>
    </w:p>
    <w:p w14:paraId="5F6FBA87" w14:textId="77777777" w:rsidR="001E5905" w:rsidRDefault="001E5905" w:rsidP="000F0A1C"/>
    <w:p w14:paraId="74FC78D5" w14:textId="3E9C4112" w:rsidR="001E5905" w:rsidRDefault="001E5905" w:rsidP="000F0A1C">
      <w:r w:rsidRPr="001E5905">
        <w:t>5.1 对于</w:t>
      </w:r>
      <w:proofErr w:type="spellStart"/>
      <w:r w:rsidRPr="001E5905">
        <w:t>RecyclerView</w:t>
      </w:r>
      <w:proofErr w:type="spellEnd"/>
      <w:r w:rsidRPr="001E5905">
        <w:t>，如果不需要动画，就把item动画取消</w:t>
      </w:r>
    </w:p>
    <w:p w14:paraId="688B2684" w14:textId="025176D9" w:rsidR="001E5905" w:rsidRDefault="001E5905" w:rsidP="000F0A1C">
      <w:r w:rsidRPr="001E5905">
        <w:t>5.2 使用</w:t>
      </w:r>
      <w:proofErr w:type="spellStart"/>
      <w:r w:rsidRPr="001E5905">
        <w:t>getExtraLayoutSpace</w:t>
      </w:r>
      <w:proofErr w:type="spellEnd"/>
      <w:r w:rsidRPr="001E5905">
        <w:t>为</w:t>
      </w:r>
      <w:proofErr w:type="spellStart"/>
      <w:r w:rsidRPr="001E5905">
        <w:t>LayoutManager</w:t>
      </w:r>
      <w:proofErr w:type="spellEnd"/>
      <w:r w:rsidRPr="001E5905">
        <w:t>设置更多的预留空间</w:t>
      </w:r>
    </w:p>
    <w:p w14:paraId="10CE792D" w14:textId="77777777" w:rsidR="005D1791" w:rsidRDefault="005D1791" w:rsidP="000F0A1C"/>
    <w:p w14:paraId="3C0A231C" w14:textId="71D178E9" w:rsidR="005D1791" w:rsidRDefault="005D1791" w:rsidP="000F0A1C">
      <w:r w:rsidRPr="005D1791">
        <w:t xml:space="preserve">6.1 优化解耦 </w:t>
      </w:r>
      <w:proofErr w:type="spellStart"/>
      <w:r w:rsidRPr="005D1791">
        <w:t>RecyclerView.Adapter</w:t>
      </w:r>
      <w:proofErr w:type="spellEnd"/>
    </w:p>
    <w:p w14:paraId="7C98BE1B" w14:textId="77777777" w:rsidR="001E5905" w:rsidRPr="000F0A1C" w:rsidRDefault="001E5905" w:rsidP="000F0A1C"/>
    <w:p w14:paraId="7F615262" w14:textId="44966644" w:rsidR="00325E55" w:rsidRDefault="00325E55" w:rsidP="00EB2169">
      <w:pPr>
        <w:pStyle w:val="1"/>
      </w:pPr>
      <w:bookmarkStart w:id="91" w:name="_Toc139963299"/>
      <w:r>
        <w:t>K</w:t>
      </w:r>
      <w:r>
        <w:rPr>
          <w:rFonts w:hint="eastAsia"/>
        </w:rPr>
        <w:t>otlin协程</w:t>
      </w:r>
      <w:bookmarkEnd w:id="91"/>
    </w:p>
    <w:p w14:paraId="2A7777DE" w14:textId="3608E700" w:rsidR="0080525A" w:rsidRPr="0080525A" w:rsidRDefault="0080525A" w:rsidP="0080525A">
      <w:r w:rsidRPr="0080525A">
        <w:t>https://blog.csdn.net/qq_41811862/article/details/120808850</w:t>
      </w:r>
    </w:p>
    <w:p w14:paraId="10478D72" w14:textId="0DB6480B" w:rsidR="00EF6A76" w:rsidRDefault="0080525A" w:rsidP="00EF6A76">
      <w:r w:rsidRPr="0080525A">
        <w:rPr>
          <w:rFonts w:hint="eastAsia"/>
        </w:rPr>
        <w:t>它其实和线程是有点类似的，可以简单地将它理解成一种轻量级的线程</w:t>
      </w:r>
    </w:p>
    <w:p w14:paraId="7A4657F2" w14:textId="5D904151" w:rsidR="00EB2169" w:rsidRDefault="0080525A" w:rsidP="00EF6A76">
      <w:r w:rsidRPr="0080525A">
        <w:rPr>
          <w:rFonts w:hint="eastAsia"/>
        </w:rPr>
        <w:t>线程是非常重量级的，它需要依靠操作系统的调度才能实现不同线程之间的切换。而</w:t>
      </w:r>
      <w:proofErr w:type="gramStart"/>
      <w:r w:rsidRPr="0080525A">
        <w:rPr>
          <w:rFonts w:hint="eastAsia"/>
        </w:rPr>
        <w:t>使用协程却</w:t>
      </w:r>
      <w:proofErr w:type="gramEnd"/>
      <w:r w:rsidRPr="0080525A">
        <w:rPr>
          <w:rFonts w:hint="eastAsia"/>
        </w:rPr>
        <w:t>可以仅在编程语言的层面就能实现不同</w:t>
      </w:r>
      <w:proofErr w:type="gramStart"/>
      <w:r w:rsidRPr="0080525A">
        <w:rPr>
          <w:rFonts w:hint="eastAsia"/>
        </w:rPr>
        <w:t>协程之间</w:t>
      </w:r>
      <w:proofErr w:type="gramEnd"/>
      <w:r w:rsidRPr="0080525A">
        <w:rPr>
          <w:rFonts w:hint="eastAsia"/>
        </w:rPr>
        <w:t>的切换，从而大大提升了并发编程的运行效率。</w:t>
      </w:r>
    </w:p>
    <w:p w14:paraId="1D609B3B" w14:textId="77777777" w:rsidR="0080525A" w:rsidRDefault="0080525A" w:rsidP="00EF6A76"/>
    <w:p w14:paraId="22CC8782" w14:textId="77777777" w:rsidR="00EB2169" w:rsidRDefault="00EB2169" w:rsidP="00EF6A76"/>
    <w:p w14:paraId="4C76CBD0" w14:textId="60EE4C80" w:rsidR="00EB2169" w:rsidRDefault="0080525A" w:rsidP="00EF6A76">
      <w:proofErr w:type="spellStart"/>
      <w:r w:rsidRPr="0080525A">
        <w:t>GlobalScope.launch</w:t>
      </w:r>
      <w:proofErr w:type="spellEnd"/>
      <w:r w:rsidRPr="0080525A">
        <w:t>函数创建的永远是顶层协程</w:t>
      </w:r>
    </w:p>
    <w:p w14:paraId="38608E09" w14:textId="645F8F92" w:rsidR="00EB2169" w:rsidRDefault="0080525A" w:rsidP="00EF6A76">
      <w:r w:rsidRPr="0080525A">
        <w:t>launch函数</w:t>
      </w:r>
    </w:p>
    <w:p w14:paraId="06D626DA" w14:textId="5D896DD0" w:rsidR="00EB2169" w:rsidRDefault="007900A0" w:rsidP="00EF6A76">
      <w:proofErr w:type="spellStart"/>
      <w:r>
        <w:rPr>
          <w:rFonts w:hint="eastAsia"/>
        </w:rPr>
        <w:t>okhttp</w:t>
      </w:r>
      <w:proofErr w:type="spellEnd"/>
      <w:r>
        <w:rPr>
          <w:rFonts w:hint="eastAsia"/>
        </w:rPr>
        <w:t>的使用enqueue和execute？</w:t>
      </w:r>
    </w:p>
    <w:p w14:paraId="084919DA" w14:textId="77777777" w:rsidR="00EB2169" w:rsidRDefault="00EB2169" w:rsidP="00EF6A76"/>
    <w:p w14:paraId="2F7F3ED0" w14:textId="77777777" w:rsidR="0080525A" w:rsidRDefault="0080525A" w:rsidP="00EF6A76"/>
    <w:p w14:paraId="7FA58A2C" w14:textId="77777777" w:rsidR="0080525A" w:rsidRDefault="0080525A" w:rsidP="00EF6A76"/>
    <w:p w14:paraId="54CBB209" w14:textId="77777777" w:rsidR="00EB2169" w:rsidRDefault="00EB2169" w:rsidP="00EF6A76"/>
    <w:p w14:paraId="5301205B" w14:textId="77777777" w:rsidR="00EB2169" w:rsidRDefault="00EB2169" w:rsidP="00EF6A76"/>
    <w:p w14:paraId="42EC32E6" w14:textId="77777777" w:rsidR="00EB2169" w:rsidRDefault="00EB2169" w:rsidP="00EF6A76"/>
    <w:p w14:paraId="3C001FBE" w14:textId="77777777" w:rsidR="00EB2169" w:rsidRDefault="00EB2169" w:rsidP="00EF6A76"/>
    <w:p w14:paraId="31B1E871" w14:textId="77777777" w:rsidR="00EF6A76" w:rsidRPr="00EF6A76" w:rsidRDefault="00EF6A76" w:rsidP="00EF6A76"/>
    <w:p w14:paraId="32BBD78C" w14:textId="66CA6716" w:rsidR="00BD40B6" w:rsidRDefault="00BD40B6" w:rsidP="00BD40B6">
      <w:r>
        <w:rPr>
          <w:rFonts w:hint="eastAsia"/>
        </w:rPr>
        <w:t>适配屏幕</w:t>
      </w:r>
    </w:p>
    <w:p w14:paraId="176FD537" w14:textId="77D355E7" w:rsidR="00D65781" w:rsidRDefault="00D65781" w:rsidP="00BD40B6">
      <w:r>
        <w:rPr>
          <w:rFonts w:hint="eastAsia"/>
        </w:rPr>
        <w:t>多线程的普通使用：run和start等</w:t>
      </w:r>
    </w:p>
    <w:p w14:paraId="55F059D6" w14:textId="35391A0F" w:rsidR="00BD40B6" w:rsidRDefault="00BD40B6" w:rsidP="00BD40B6">
      <w:r>
        <w:rPr>
          <w:rFonts w:hint="eastAsia"/>
        </w:rPr>
        <w:t>多线程和主线程的切换</w:t>
      </w:r>
    </w:p>
    <w:p w14:paraId="72DBB182" w14:textId="7135C474" w:rsidR="00C80BD1" w:rsidRDefault="00C80BD1" w:rsidP="00BD40B6">
      <w:r>
        <w:rPr>
          <w:rFonts w:hint="eastAsia"/>
        </w:rPr>
        <w:t>算法</w:t>
      </w:r>
    </w:p>
    <w:p w14:paraId="66DD7F93" w14:textId="47849BF0" w:rsidR="00873386" w:rsidRDefault="00873386" w:rsidP="00BD40B6">
      <w:r>
        <w:rPr>
          <w:rFonts w:hint="eastAsia"/>
        </w:rPr>
        <w:t>ANR的日志在哪个路径</w:t>
      </w:r>
    </w:p>
    <w:p w14:paraId="703103D6" w14:textId="4361CAB8" w:rsidR="0032679B" w:rsidRDefault="0032679B" w:rsidP="00BD40B6">
      <w:pPr>
        <w:rPr>
          <w:rFonts w:hint="eastAsia"/>
        </w:rPr>
      </w:pPr>
      <w:r>
        <w:rPr>
          <w:rFonts w:hint="eastAsia"/>
        </w:rPr>
        <w:t>上下文的理解</w:t>
      </w:r>
    </w:p>
    <w:p w14:paraId="6C76888F" w14:textId="21A82470" w:rsidR="00873386" w:rsidRDefault="007900A0" w:rsidP="0032679B">
      <w:pPr>
        <w:pStyle w:val="1"/>
      </w:pPr>
      <w:r>
        <w:rPr>
          <w:rFonts w:hint="eastAsia"/>
        </w:rPr>
        <w:t>线程池的参数</w:t>
      </w:r>
      <w:r w:rsidR="0032679B">
        <w:tab/>
      </w:r>
    </w:p>
    <w:p w14:paraId="43E888FA" w14:textId="7F4ADCFE" w:rsidR="0032679B" w:rsidRDefault="0032679B" w:rsidP="00BD40B6">
      <w:pPr>
        <w:rPr>
          <w:rFonts w:hint="eastAsia"/>
        </w:rPr>
      </w:pPr>
      <w:r w:rsidRPr="0032679B">
        <w:drawing>
          <wp:inline distT="0" distB="0" distL="0" distR="0" wp14:anchorId="760CEBEA" wp14:editId="7D5DE6D2">
            <wp:extent cx="6377305" cy="3083465"/>
            <wp:effectExtent l="0" t="0" r="4445" b="3175"/>
            <wp:docPr id="993377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7752" name=""/>
                    <pic:cNvPicPr/>
                  </pic:nvPicPr>
                  <pic:blipFill>
                    <a:blip r:embed="rId21"/>
                    <a:stretch>
                      <a:fillRect/>
                    </a:stretch>
                  </pic:blipFill>
                  <pic:spPr>
                    <a:xfrm>
                      <a:off x="0" y="0"/>
                      <a:ext cx="6392449" cy="3090787"/>
                    </a:xfrm>
                    <a:prstGeom prst="rect">
                      <a:avLst/>
                    </a:prstGeom>
                  </pic:spPr>
                </pic:pic>
              </a:graphicData>
            </a:graphic>
          </wp:inline>
        </w:drawing>
      </w:r>
    </w:p>
    <w:p w14:paraId="2454C863" w14:textId="158794FC" w:rsidR="0032679B" w:rsidRDefault="0032679B" w:rsidP="0032679B">
      <w:pPr>
        <w:pStyle w:val="1"/>
      </w:pPr>
      <w:r>
        <w:t>R</w:t>
      </w:r>
      <w:r>
        <w:rPr>
          <w:rFonts w:hint="eastAsia"/>
        </w:rPr>
        <w:t>unnable接口和callable接口的区别</w:t>
      </w:r>
    </w:p>
    <w:p w14:paraId="78685106" w14:textId="77777777" w:rsidR="0032679B" w:rsidRDefault="0032679B" w:rsidP="0032679B">
      <w:r>
        <w:t>1. 方法不同</w:t>
      </w:r>
    </w:p>
    <w:p w14:paraId="54F9491E" w14:textId="77777777" w:rsidR="0032679B" w:rsidRDefault="0032679B" w:rsidP="0032679B"/>
    <w:p w14:paraId="7A76DA23" w14:textId="77777777" w:rsidR="0032679B" w:rsidRDefault="0032679B" w:rsidP="0032679B">
      <w:r>
        <w:t>Runnable接口只有一个run()方法，该方法不返回任何值，因此无法抛出任何checked Exception。</w:t>
      </w:r>
    </w:p>
    <w:p w14:paraId="3C9B738A" w14:textId="77777777" w:rsidR="0032679B" w:rsidRDefault="0032679B" w:rsidP="0032679B"/>
    <w:p w14:paraId="598EAA4B" w14:textId="32AC54AB" w:rsidR="0032679B" w:rsidRDefault="0032679B" w:rsidP="0032679B">
      <w:r>
        <w:t>Callable接口则有一个call()方法，它可以返回一个值，并且可以抛出一个checked Exception。</w:t>
      </w:r>
    </w:p>
    <w:p w14:paraId="5B1AD311" w14:textId="5E3B4CC7" w:rsidR="0032679B" w:rsidRDefault="0032679B" w:rsidP="0032679B">
      <w:r>
        <w:rPr>
          <w:rFonts w:hint="eastAsia"/>
        </w:rPr>
        <w:t>泛型的TE等参数</w:t>
      </w:r>
    </w:p>
    <w:p w14:paraId="422FDCAC" w14:textId="77777777" w:rsidR="0032679B" w:rsidRDefault="0032679B" w:rsidP="0032679B">
      <w:r>
        <w:t>3. 异常处理不同</w:t>
      </w:r>
    </w:p>
    <w:p w14:paraId="41318522" w14:textId="77777777" w:rsidR="0032679B" w:rsidRDefault="0032679B" w:rsidP="0032679B"/>
    <w:p w14:paraId="23CD413F" w14:textId="77777777" w:rsidR="0032679B" w:rsidRDefault="0032679B" w:rsidP="0032679B">
      <w:r>
        <w:rPr>
          <w:rFonts w:hint="eastAsia"/>
        </w:rPr>
        <w:t>在</w:t>
      </w:r>
      <w:r>
        <w:t>Runnable中，我们无法对run()方法抛出的异常进行任何处理。</w:t>
      </w:r>
    </w:p>
    <w:p w14:paraId="144CC3D7" w14:textId="77777777" w:rsidR="0032679B" w:rsidRDefault="0032679B" w:rsidP="0032679B"/>
    <w:p w14:paraId="4B627CDF" w14:textId="6001BA30" w:rsidR="0032679B" w:rsidRDefault="0032679B" w:rsidP="0032679B">
      <w:r>
        <w:rPr>
          <w:rFonts w:hint="eastAsia"/>
        </w:rPr>
        <w:t>但在</w:t>
      </w:r>
      <w:r>
        <w:t>Callable中，自定义的call()方法可以抛出一个checked Exception，并由其执行者Handler进行捕获并处理。</w:t>
      </w:r>
    </w:p>
    <w:p w14:paraId="4525AF36" w14:textId="5AA7ACDF" w:rsidR="00735DAD" w:rsidRDefault="00735DAD" w:rsidP="0032679B">
      <w:r>
        <w:rPr>
          <w:rFonts w:hint="eastAsia"/>
        </w:rPr>
        <w:t>小程序的刷新方法</w:t>
      </w:r>
    </w:p>
    <w:p w14:paraId="24C77C18" w14:textId="78DC7E75" w:rsidR="00735DAD" w:rsidRDefault="00735DAD" w:rsidP="0032679B">
      <w:proofErr w:type="spellStart"/>
      <w:r>
        <w:rPr>
          <w:rFonts w:hint="eastAsia"/>
        </w:rPr>
        <w:t>RecyclerView</w:t>
      </w:r>
      <w:proofErr w:type="spellEnd"/>
      <w:r>
        <w:rPr>
          <w:rFonts w:hint="eastAsia"/>
        </w:rPr>
        <w:t>的两层缓存机制</w:t>
      </w:r>
    </w:p>
    <w:p w14:paraId="2E326077" w14:textId="5C12B4FB" w:rsidR="00735DAD" w:rsidRPr="00BD40B6" w:rsidRDefault="00735DAD" w:rsidP="0032679B">
      <w:pPr>
        <w:rPr>
          <w:rFonts w:hint="eastAsia"/>
        </w:rPr>
      </w:pPr>
      <w:r>
        <w:t>K</w:t>
      </w:r>
      <w:r>
        <w:rPr>
          <w:rFonts w:hint="eastAsia"/>
        </w:rPr>
        <w:t>otlin和java的区别</w:t>
      </w:r>
    </w:p>
    <w:sectPr w:rsidR="00735DAD" w:rsidRPr="00BD40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AE178" w14:textId="77777777" w:rsidR="003E7FC9" w:rsidRDefault="003E7FC9" w:rsidP="00E219F3">
      <w:r>
        <w:separator/>
      </w:r>
    </w:p>
  </w:endnote>
  <w:endnote w:type="continuationSeparator" w:id="0">
    <w:p w14:paraId="4570A973" w14:textId="77777777" w:rsidR="003E7FC9" w:rsidRDefault="003E7FC9" w:rsidP="00E21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3EEF2" w14:textId="77777777" w:rsidR="003E7FC9" w:rsidRDefault="003E7FC9" w:rsidP="00E219F3">
      <w:r>
        <w:separator/>
      </w:r>
    </w:p>
  </w:footnote>
  <w:footnote w:type="continuationSeparator" w:id="0">
    <w:p w14:paraId="688FFC52" w14:textId="77777777" w:rsidR="003E7FC9" w:rsidRDefault="003E7FC9" w:rsidP="00E21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F968E6"/>
    <w:multiLevelType w:val="singleLevel"/>
    <w:tmpl w:val="C1F968E6"/>
    <w:lvl w:ilvl="0">
      <w:start w:val="1"/>
      <w:numFmt w:val="decimal"/>
      <w:lvlText w:val="%1."/>
      <w:lvlJc w:val="left"/>
      <w:pPr>
        <w:ind w:left="425" w:hanging="425"/>
      </w:pPr>
      <w:rPr>
        <w:rFonts w:hint="default"/>
      </w:rPr>
    </w:lvl>
  </w:abstractNum>
  <w:abstractNum w:abstractNumId="1" w15:restartNumberingAfterBreak="0">
    <w:nsid w:val="F959D946"/>
    <w:multiLevelType w:val="singleLevel"/>
    <w:tmpl w:val="F959D946"/>
    <w:lvl w:ilvl="0">
      <w:start w:val="6"/>
      <w:numFmt w:val="chineseCounting"/>
      <w:suff w:val="space"/>
      <w:lvlText w:val="第%1章"/>
      <w:lvlJc w:val="left"/>
      <w:rPr>
        <w:rFonts w:hint="eastAsia"/>
      </w:rPr>
    </w:lvl>
  </w:abstractNum>
  <w:abstractNum w:abstractNumId="2" w15:restartNumberingAfterBreak="0">
    <w:nsid w:val="F9934DDF"/>
    <w:multiLevelType w:val="multilevel"/>
    <w:tmpl w:val="F9934DD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D7A175E"/>
    <w:multiLevelType w:val="singleLevel"/>
    <w:tmpl w:val="FD7A175E"/>
    <w:lvl w:ilvl="0">
      <w:start w:val="1"/>
      <w:numFmt w:val="decimal"/>
      <w:lvlText w:val="%1."/>
      <w:lvlJc w:val="left"/>
      <w:pPr>
        <w:ind w:left="425" w:hanging="425"/>
      </w:pPr>
      <w:rPr>
        <w:rFonts w:hint="default"/>
      </w:rPr>
    </w:lvl>
  </w:abstractNum>
  <w:abstractNum w:abstractNumId="4" w15:restartNumberingAfterBreak="0">
    <w:nsid w:val="00000001"/>
    <w:multiLevelType w:val="multilevel"/>
    <w:tmpl w:val="0000000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0000003"/>
    <w:multiLevelType w:val="multilevel"/>
    <w:tmpl w:val="0000000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0000004"/>
    <w:multiLevelType w:val="multilevel"/>
    <w:tmpl w:val="00000004"/>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0414208A"/>
    <w:multiLevelType w:val="hybridMultilevel"/>
    <w:tmpl w:val="08B0A43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7D06F0E"/>
    <w:multiLevelType w:val="multilevel"/>
    <w:tmpl w:val="62A84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5144A1"/>
    <w:multiLevelType w:val="multilevel"/>
    <w:tmpl w:val="2166A8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D6A85"/>
    <w:multiLevelType w:val="multilevel"/>
    <w:tmpl w:val="608409E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712491"/>
    <w:multiLevelType w:val="hybridMultilevel"/>
    <w:tmpl w:val="DBC22B2A"/>
    <w:lvl w:ilvl="0" w:tplc="1FFA3EBE">
      <w:start w:val="1"/>
      <w:numFmt w:val="decimal"/>
      <w:lvlText w:val="(%1)"/>
      <w:lvlJc w:val="left"/>
      <w:pPr>
        <w:ind w:left="1536" w:hanging="1536"/>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607350"/>
    <w:multiLevelType w:val="hybridMultilevel"/>
    <w:tmpl w:val="50960AB0"/>
    <w:lvl w:ilvl="0" w:tplc="18B40C94">
      <w:start w:val="1"/>
      <w:numFmt w:val="japaneseCounting"/>
      <w:lvlText w:val="第%1章"/>
      <w:lvlJc w:val="left"/>
      <w:pPr>
        <w:ind w:left="1536" w:hanging="153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B15D668"/>
    <w:multiLevelType w:val="singleLevel"/>
    <w:tmpl w:val="2B15D668"/>
    <w:lvl w:ilvl="0">
      <w:start w:val="10"/>
      <w:numFmt w:val="chineseCounting"/>
      <w:suff w:val="space"/>
      <w:lvlText w:val="第%1章"/>
      <w:lvlJc w:val="left"/>
      <w:rPr>
        <w:rFonts w:hint="eastAsia"/>
      </w:rPr>
    </w:lvl>
  </w:abstractNum>
  <w:abstractNum w:abstractNumId="14" w15:restartNumberingAfterBreak="0">
    <w:nsid w:val="2B232B57"/>
    <w:multiLevelType w:val="hybridMultilevel"/>
    <w:tmpl w:val="333ABE34"/>
    <w:lvl w:ilvl="0" w:tplc="CF2A0C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20D3030"/>
    <w:multiLevelType w:val="hybridMultilevel"/>
    <w:tmpl w:val="E7347222"/>
    <w:lvl w:ilvl="0" w:tplc="1F60F4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9A9494E"/>
    <w:multiLevelType w:val="multilevel"/>
    <w:tmpl w:val="59A9494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7239A3A5"/>
    <w:multiLevelType w:val="singleLevel"/>
    <w:tmpl w:val="7239A3A5"/>
    <w:lvl w:ilvl="0">
      <w:start w:val="1"/>
      <w:numFmt w:val="decimal"/>
      <w:lvlText w:val="%1."/>
      <w:lvlJc w:val="left"/>
      <w:pPr>
        <w:ind w:left="425" w:hanging="425"/>
      </w:pPr>
      <w:rPr>
        <w:rFonts w:hint="default"/>
      </w:rPr>
    </w:lvl>
  </w:abstractNum>
  <w:abstractNum w:abstractNumId="18" w15:restartNumberingAfterBreak="0">
    <w:nsid w:val="77C1E666"/>
    <w:multiLevelType w:val="singleLevel"/>
    <w:tmpl w:val="77C1E666"/>
    <w:lvl w:ilvl="0">
      <w:start w:val="1"/>
      <w:numFmt w:val="decimal"/>
      <w:lvlText w:val="%1."/>
      <w:lvlJc w:val="left"/>
      <w:pPr>
        <w:ind w:left="425" w:hanging="425"/>
      </w:pPr>
      <w:rPr>
        <w:rFonts w:hint="default"/>
      </w:rPr>
    </w:lvl>
  </w:abstractNum>
  <w:abstractNum w:abstractNumId="19" w15:restartNumberingAfterBreak="0">
    <w:nsid w:val="7EA35C91"/>
    <w:multiLevelType w:val="singleLevel"/>
    <w:tmpl w:val="7EA35C91"/>
    <w:lvl w:ilvl="0">
      <w:start w:val="1"/>
      <w:numFmt w:val="decimal"/>
      <w:suff w:val="nothing"/>
      <w:lvlText w:val="%1．"/>
      <w:lvlJc w:val="left"/>
      <w:pPr>
        <w:ind w:left="0" w:firstLine="400"/>
      </w:pPr>
      <w:rPr>
        <w:rFonts w:hint="default"/>
      </w:rPr>
    </w:lvl>
  </w:abstractNum>
  <w:num w:numId="1" w16cid:durableId="701518182">
    <w:abstractNumId w:val="0"/>
  </w:num>
  <w:num w:numId="2" w16cid:durableId="1723482663">
    <w:abstractNumId w:val="19"/>
  </w:num>
  <w:num w:numId="3" w16cid:durableId="15740287">
    <w:abstractNumId w:val="1"/>
  </w:num>
  <w:num w:numId="4" w16cid:durableId="453646201">
    <w:abstractNumId w:val="17"/>
  </w:num>
  <w:num w:numId="5" w16cid:durableId="99033599">
    <w:abstractNumId w:val="13"/>
  </w:num>
  <w:num w:numId="6" w16cid:durableId="821505570">
    <w:abstractNumId w:val="18"/>
  </w:num>
  <w:num w:numId="7" w16cid:durableId="1244878305">
    <w:abstractNumId w:val="2"/>
  </w:num>
  <w:num w:numId="8" w16cid:durableId="1520270707">
    <w:abstractNumId w:val="3"/>
  </w:num>
  <w:num w:numId="9" w16cid:durableId="1578904571">
    <w:abstractNumId w:val="4"/>
  </w:num>
  <w:num w:numId="10" w16cid:durableId="1467166884">
    <w:abstractNumId w:val="6"/>
  </w:num>
  <w:num w:numId="11" w16cid:durableId="1078405885">
    <w:abstractNumId w:val="5"/>
  </w:num>
  <w:num w:numId="12" w16cid:durableId="2079865863">
    <w:abstractNumId w:val="12"/>
  </w:num>
  <w:num w:numId="13" w16cid:durableId="2069452458">
    <w:abstractNumId w:val="11"/>
  </w:num>
  <w:num w:numId="14" w16cid:durableId="1247959075">
    <w:abstractNumId w:val="16"/>
  </w:num>
  <w:num w:numId="15" w16cid:durableId="1219588752">
    <w:abstractNumId w:val="8"/>
    <w:lvlOverride w:ilvl="0">
      <w:lvl w:ilvl="0">
        <w:numFmt w:val="decimal"/>
        <w:lvlText w:val="%1."/>
        <w:lvlJc w:val="left"/>
      </w:lvl>
    </w:lvlOverride>
  </w:num>
  <w:num w:numId="16" w16cid:durableId="2092311745">
    <w:abstractNumId w:val="9"/>
    <w:lvlOverride w:ilvl="0">
      <w:lvl w:ilvl="0">
        <w:numFmt w:val="decimal"/>
        <w:lvlText w:val="%1."/>
        <w:lvlJc w:val="left"/>
      </w:lvl>
    </w:lvlOverride>
  </w:num>
  <w:num w:numId="17" w16cid:durableId="586577843">
    <w:abstractNumId w:val="14"/>
  </w:num>
  <w:num w:numId="18" w16cid:durableId="1274481834">
    <w:abstractNumId w:val="7"/>
  </w:num>
  <w:num w:numId="19" w16cid:durableId="1063604888">
    <w:abstractNumId w:val="10"/>
  </w:num>
  <w:num w:numId="20" w16cid:durableId="9611076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F84"/>
    <w:rsid w:val="00045532"/>
    <w:rsid w:val="0007737B"/>
    <w:rsid w:val="00085392"/>
    <w:rsid w:val="000B101E"/>
    <w:rsid w:val="000B4626"/>
    <w:rsid w:val="000D519A"/>
    <w:rsid w:val="000E3866"/>
    <w:rsid w:val="000F0A1C"/>
    <w:rsid w:val="00113ED0"/>
    <w:rsid w:val="00152ADC"/>
    <w:rsid w:val="001C58E8"/>
    <w:rsid w:val="001D4291"/>
    <w:rsid w:val="001E5905"/>
    <w:rsid w:val="00201345"/>
    <w:rsid w:val="00244478"/>
    <w:rsid w:val="00246729"/>
    <w:rsid w:val="002A5214"/>
    <w:rsid w:val="002B0448"/>
    <w:rsid w:val="002B6574"/>
    <w:rsid w:val="002C6BCE"/>
    <w:rsid w:val="002D6DE5"/>
    <w:rsid w:val="002E423E"/>
    <w:rsid w:val="002F2023"/>
    <w:rsid w:val="00325E55"/>
    <w:rsid w:val="0032679B"/>
    <w:rsid w:val="00337532"/>
    <w:rsid w:val="00356FAE"/>
    <w:rsid w:val="003627D9"/>
    <w:rsid w:val="0036413F"/>
    <w:rsid w:val="00393D9C"/>
    <w:rsid w:val="00396ED4"/>
    <w:rsid w:val="003A5CD2"/>
    <w:rsid w:val="003E1BBF"/>
    <w:rsid w:val="003E7FC9"/>
    <w:rsid w:val="00420E64"/>
    <w:rsid w:val="00421E0A"/>
    <w:rsid w:val="004239D6"/>
    <w:rsid w:val="00430889"/>
    <w:rsid w:val="004327C4"/>
    <w:rsid w:val="00471723"/>
    <w:rsid w:val="00493A9C"/>
    <w:rsid w:val="004979C1"/>
    <w:rsid w:val="004D7169"/>
    <w:rsid w:val="004E61C1"/>
    <w:rsid w:val="0052062C"/>
    <w:rsid w:val="00543495"/>
    <w:rsid w:val="00566DC6"/>
    <w:rsid w:val="00577B5B"/>
    <w:rsid w:val="005A1B69"/>
    <w:rsid w:val="005D1791"/>
    <w:rsid w:val="006017F6"/>
    <w:rsid w:val="006023A3"/>
    <w:rsid w:val="00640189"/>
    <w:rsid w:val="00650062"/>
    <w:rsid w:val="00651E17"/>
    <w:rsid w:val="006609B4"/>
    <w:rsid w:val="0066269F"/>
    <w:rsid w:val="0066327C"/>
    <w:rsid w:val="00664988"/>
    <w:rsid w:val="006709A8"/>
    <w:rsid w:val="00684228"/>
    <w:rsid w:val="00690BF6"/>
    <w:rsid w:val="006A5F90"/>
    <w:rsid w:val="006B03FA"/>
    <w:rsid w:val="006B3190"/>
    <w:rsid w:val="006B705C"/>
    <w:rsid w:val="006C0F8C"/>
    <w:rsid w:val="006C26DC"/>
    <w:rsid w:val="006F6337"/>
    <w:rsid w:val="00704CEA"/>
    <w:rsid w:val="00735DAD"/>
    <w:rsid w:val="00740731"/>
    <w:rsid w:val="00744840"/>
    <w:rsid w:val="007716BA"/>
    <w:rsid w:val="007737E1"/>
    <w:rsid w:val="00776722"/>
    <w:rsid w:val="00777052"/>
    <w:rsid w:val="0078092E"/>
    <w:rsid w:val="007900A0"/>
    <w:rsid w:val="007A35B1"/>
    <w:rsid w:val="007A64BF"/>
    <w:rsid w:val="007B4AB4"/>
    <w:rsid w:val="007B7B07"/>
    <w:rsid w:val="007C1726"/>
    <w:rsid w:val="007D019D"/>
    <w:rsid w:val="00804192"/>
    <w:rsid w:val="00804926"/>
    <w:rsid w:val="0080525A"/>
    <w:rsid w:val="00812DF4"/>
    <w:rsid w:val="00816EE6"/>
    <w:rsid w:val="0082665A"/>
    <w:rsid w:val="0085775A"/>
    <w:rsid w:val="00872D01"/>
    <w:rsid w:val="00873386"/>
    <w:rsid w:val="0088634D"/>
    <w:rsid w:val="00922770"/>
    <w:rsid w:val="009A2583"/>
    <w:rsid w:val="00A571C4"/>
    <w:rsid w:val="00A7032E"/>
    <w:rsid w:val="00A82C4C"/>
    <w:rsid w:val="00AA2FF2"/>
    <w:rsid w:val="00AA446A"/>
    <w:rsid w:val="00AD5C57"/>
    <w:rsid w:val="00AE0DC1"/>
    <w:rsid w:val="00B034CA"/>
    <w:rsid w:val="00B1576B"/>
    <w:rsid w:val="00B17319"/>
    <w:rsid w:val="00B24BFA"/>
    <w:rsid w:val="00B70131"/>
    <w:rsid w:val="00BA44A8"/>
    <w:rsid w:val="00BD40B6"/>
    <w:rsid w:val="00C80BD1"/>
    <w:rsid w:val="00CA3F16"/>
    <w:rsid w:val="00CA4F70"/>
    <w:rsid w:val="00CC040E"/>
    <w:rsid w:val="00CC7DB4"/>
    <w:rsid w:val="00CD518E"/>
    <w:rsid w:val="00CE0154"/>
    <w:rsid w:val="00CF198A"/>
    <w:rsid w:val="00D0780F"/>
    <w:rsid w:val="00D116C9"/>
    <w:rsid w:val="00D27260"/>
    <w:rsid w:val="00D57F84"/>
    <w:rsid w:val="00D65781"/>
    <w:rsid w:val="00D81B00"/>
    <w:rsid w:val="00D90348"/>
    <w:rsid w:val="00DA07E2"/>
    <w:rsid w:val="00DC6764"/>
    <w:rsid w:val="00DF4D4B"/>
    <w:rsid w:val="00E219F3"/>
    <w:rsid w:val="00E453D4"/>
    <w:rsid w:val="00E8536E"/>
    <w:rsid w:val="00EB2169"/>
    <w:rsid w:val="00EF6A76"/>
    <w:rsid w:val="00F21CC5"/>
    <w:rsid w:val="00F712B0"/>
    <w:rsid w:val="00FB7BBF"/>
    <w:rsid w:val="03E03F60"/>
    <w:rsid w:val="06404857"/>
    <w:rsid w:val="0A53107B"/>
    <w:rsid w:val="19946AC7"/>
    <w:rsid w:val="1A9A7DBE"/>
    <w:rsid w:val="238A79FB"/>
    <w:rsid w:val="24891304"/>
    <w:rsid w:val="277C2067"/>
    <w:rsid w:val="2B4F051B"/>
    <w:rsid w:val="357C4995"/>
    <w:rsid w:val="40B73014"/>
    <w:rsid w:val="42597737"/>
    <w:rsid w:val="47CF22E5"/>
    <w:rsid w:val="4C1E0E6B"/>
    <w:rsid w:val="614458F4"/>
    <w:rsid w:val="64D37562"/>
    <w:rsid w:val="6B4F341C"/>
    <w:rsid w:val="74813C8D"/>
    <w:rsid w:val="77124603"/>
    <w:rsid w:val="7B66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CB614"/>
  <w15:docId w15:val="{E7891421-DC97-4B4A-A831-688A04798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Default Paragraph Fon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5775A"/>
    <w:pPr>
      <w:widowControl w:val="0"/>
      <w:jc w:val="both"/>
    </w:pPr>
    <w:rPr>
      <w:rFonts w:ascii="等线" w:eastAsia="等线" w:hAnsi="等线" w:cs="宋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link w:val="40"/>
    <w:semiHidden/>
    <w:unhideWhenUsed/>
    <w:qFormat/>
    <w:rsid w:val="001C58E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1E59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tabs>
        <w:tab w:val="center" w:pos="4153"/>
        <w:tab w:val="right" w:pos="8306"/>
      </w:tabs>
      <w:snapToGrid w:val="0"/>
      <w:jc w:val="center"/>
    </w:pPr>
    <w:rPr>
      <w:sz w:val="18"/>
      <w:szCs w:val="18"/>
    </w:rPr>
  </w:style>
  <w:style w:type="paragraph" w:styleId="TOC1">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styleId="a7">
    <w:name w:val="Strong"/>
    <w:basedOn w:val="a0"/>
    <w:uiPriority w:val="22"/>
    <w:qFormat/>
    <w:rPr>
      <w:b/>
      <w:bCs/>
    </w:rPr>
  </w:style>
  <w:style w:type="character" w:styleId="a8">
    <w:name w:val="Hyperlink"/>
    <w:basedOn w:val="a0"/>
    <w:uiPriority w:val="99"/>
    <w:rPr>
      <w:color w:val="0563C1"/>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paragraph" w:styleId="a9">
    <w:name w:val="List Paragraph"/>
    <w:basedOn w:val="a"/>
    <w:uiPriority w:val="34"/>
    <w:qFormat/>
    <w:pPr>
      <w:ind w:firstLineChars="200" w:firstLine="420"/>
    </w:pPr>
  </w:style>
  <w:style w:type="character" w:customStyle="1" w:styleId="20">
    <w:name w:val="标题 2 字符"/>
    <w:basedOn w:val="a0"/>
    <w:link w:val="2"/>
    <w:uiPriority w:val="9"/>
    <w:rPr>
      <w:rFonts w:ascii="等线 Light" w:eastAsia="等线 Light" w:hAnsi="等线 Light" w:cs="宋体"/>
      <w:b/>
      <w:bCs/>
      <w:sz w:val="32"/>
      <w:szCs w:val="32"/>
    </w:rPr>
  </w:style>
  <w:style w:type="paragraph" w:styleId="aa">
    <w:name w:val="No Spacing"/>
    <w:uiPriority w:val="1"/>
    <w:qFormat/>
    <w:pPr>
      <w:widowControl w:val="0"/>
      <w:jc w:val="both"/>
    </w:pPr>
    <w:rPr>
      <w:rFonts w:ascii="等线" w:eastAsia="等线" w:hAnsi="等线" w:cs="宋体"/>
      <w:kern w:val="2"/>
      <w:sz w:val="21"/>
      <w:szCs w:val="22"/>
    </w:rPr>
  </w:style>
  <w:style w:type="character" w:customStyle="1" w:styleId="11">
    <w:name w:val="未处理的提及1"/>
    <w:basedOn w:val="a0"/>
    <w:uiPriority w:val="99"/>
    <w:rPr>
      <w:color w:val="605E5C"/>
      <w:shd w:val="clear" w:color="auto" w:fill="E1DFDD"/>
    </w:rPr>
  </w:style>
  <w:style w:type="paragraph" w:customStyle="1" w:styleId="WPSOffice1">
    <w:name w:val="WPSOffice手动目录 1"/>
  </w:style>
  <w:style w:type="paragraph" w:styleId="ab">
    <w:name w:val="Subtitle"/>
    <w:basedOn w:val="a"/>
    <w:next w:val="a"/>
    <w:link w:val="ac"/>
    <w:qFormat/>
    <w:rsid w:val="00AE0DC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rsid w:val="00AE0DC1"/>
    <w:rPr>
      <w:rFonts w:asciiTheme="minorHAnsi" w:eastAsiaTheme="minorEastAsia" w:hAnsiTheme="minorHAnsi" w:cstheme="minorBidi"/>
      <w:b/>
      <w:bCs/>
      <w:kern w:val="28"/>
      <w:sz w:val="32"/>
      <w:szCs w:val="32"/>
    </w:rPr>
  </w:style>
  <w:style w:type="character" w:styleId="ad">
    <w:name w:val="Unresolved Mention"/>
    <w:basedOn w:val="a0"/>
    <w:uiPriority w:val="99"/>
    <w:semiHidden/>
    <w:unhideWhenUsed/>
    <w:rsid w:val="00922770"/>
    <w:rPr>
      <w:color w:val="605E5C"/>
      <w:shd w:val="clear" w:color="auto" w:fill="E1DFDD"/>
    </w:rPr>
  </w:style>
  <w:style w:type="character" w:customStyle="1" w:styleId="40">
    <w:name w:val="标题 4 字符"/>
    <w:basedOn w:val="a0"/>
    <w:link w:val="4"/>
    <w:semiHidden/>
    <w:rsid w:val="001C58E8"/>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1E5905"/>
    <w:rPr>
      <w:rFonts w:ascii="等线" w:eastAsia="等线" w:hAnsi="等线" w:cs="宋体"/>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1673">
      <w:bodyDiv w:val="1"/>
      <w:marLeft w:val="0"/>
      <w:marRight w:val="0"/>
      <w:marTop w:val="0"/>
      <w:marBottom w:val="0"/>
      <w:divBdr>
        <w:top w:val="none" w:sz="0" w:space="0" w:color="auto"/>
        <w:left w:val="none" w:sz="0" w:space="0" w:color="auto"/>
        <w:bottom w:val="none" w:sz="0" w:space="0" w:color="auto"/>
        <w:right w:val="none" w:sz="0" w:space="0" w:color="auto"/>
      </w:divBdr>
    </w:div>
    <w:div w:id="75517829">
      <w:bodyDiv w:val="1"/>
      <w:marLeft w:val="0"/>
      <w:marRight w:val="0"/>
      <w:marTop w:val="0"/>
      <w:marBottom w:val="0"/>
      <w:divBdr>
        <w:top w:val="none" w:sz="0" w:space="0" w:color="auto"/>
        <w:left w:val="none" w:sz="0" w:space="0" w:color="auto"/>
        <w:bottom w:val="none" w:sz="0" w:space="0" w:color="auto"/>
        <w:right w:val="none" w:sz="0" w:space="0" w:color="auto"/>
      </w:divBdr>
    </w:div>
    <w:div w:id="108817213">
      <w:bodyDiv w:val="1"/>
      <w:marLeft w:val="0"/>
      <w:marRight w:val="0"/>
      <w:marTop w:val="0"/>
      <w:marBottom w:val="0"/>
      <w:divBdr>
        <w:top w:val="none" w:sz="0" w:space="0" w:color="auto"/>
        <w:left w:val="none" w:sz="0" w:space="0" w:color="auto"/>
        <w:bottom w:val="none" w:sz="0" w:space="0" w:color="auto"/>
        <w:right w:val="none" w:sz="0" w:space="0" w:color="auto"/>
      </w:divBdr>
    </w:div>
    <w:div w:id="111025499">
      <w:bodyDiv w:val="1"/>
      <w:marLeft w:val="0"/>
      <w:marRight w:val="0"/>
      <w:marTop w:val="0"/>
      <w:marBottom w:val="0"/>
      <w:divBdr>
        <w:top w:val="none" w:sz="0" w:space="0" w:color="auto"/>
        <w:left w:val="none" w:sz="0" w:space="0" w:color="auto"/>
        <w:bottom w:val="none" w:sz="0" w:space="0" w:color="auto"/>
        <w:right w:val="none" w:sz="0" w:space="0" w:color="auto"/>
      </w:divBdr>
      <w:divsChild>
        <w:div w:id="433328269">
          <w:marLeft w:val="0"/>
          <w:marRight w:val="0"/>
          <w:marTop w:val="0"/>
          <w:marBottom w:val="120"/>
          <w:divBdr>
            <w:top w:val="none" w:sz="0" w:space="0" w:color="auto"/>
            <w:left w:val="none" w:sz="0" w:space="0" w:color="auto"/>
            <w:bottom w:val="none" w:sz="0" w:space="0" w:color="auto"/>
            <w:right w:val="none" w:sz="0" w:space="0" w:color="auto"/>
          </w:divBdr>
        </w:div>
      </w:divsChild>
    </w:div>
    <w:div w:id="121963377">
      <w:bodyDiv w:val="1"/>
      <w:marLeft w:val="0"/>
      <w:marRight w:val="0"/>
      <w:marTop w:val="0"/>
      <w:marBottom w:val="0"/>
      <w:divBdr>
        <w:top w:val="none" w:sz="0" w:space="0" w:color="auto"/>
        <w:left w:val="none" w:sz="0" w:space="0" w:color="auto"/>
        <w:bottom w:val="none" w:sz="0" w:space="0" w:color="auto"/>
        <w:right w:val="none" w:sz="0" w:space="0" w:color="auto"/>
      </w:divBdr>
      <w:divsChild>
        <w:div w:id="463930382">
          <w:marLeft w:val="0"/>
          <w:marRight w:val="0"/>
          <w:marTop w:val="0"/>
          <w:marBottom w:val="120"/>
          <w:divBdr>
            <w:top w:val="none" w:sz="0" w:space="0" w:color="auto"/>
            <w:left w:val="none" w:sz="0" w:space="0" w:color="auto"/>
            <w:bottom w:val="none" w:sz="0" w:space="0" w:color="auto"/>
            <w:right w:val="none" w:sz="0" w:space="0" w:color="auto"/>
          </w:divBdr>
        </w:div>
      </w:divsChild>
    </w:div>
    <w:div w:id="133985874">
      <w:bodyDiv w:val="1"/>
      <w:marLeft w:val="0"/>
      <w:marRight w:val="0"/>
      <w:marTop w:val="0"/>
      <w:marBottom w:val="0"/>
      <w:divBdr>
        <w:top w:val="none" w:sz="0" w:space="0" w:color="auto"/>
        <w:left w:val="none" w:sz="0" w:space="0" w:color="auto"/>
        <w:bottom w:val="none" w:sz="0" w:space="0" w:color="auto"/>
        <w:right w:val="none" w:sz="0" w:space="0" w:color="auto"/>
      </w:divBdr>
    </w:div>
    <w:div w:id="197670469">
      <w:bodyDiv w:val="1"/>
      <w:marLeft w:val="0"/>
      <w:marRight w:val="0"/>
      <w:marTop w:val="0"/>
      <w:marBottom w:val="0"/>
      <w:divBdr>
        <w:top w:val="none" w:sz="0" w:space="0" w:color="auto"/>
        <w:left w:val="none" w:sz="0" w:space="0" w:color="auto"/>
        <w:bottom w:val="none" w:sz="0" w:space="0" w:color="auto"/>
        <w:right w:val="none" w:sz="0" w:space="0" w:color="auto"/>
      </w:divBdr>
    </w:div>
    <w:div w:id="235167145">
      <w:bodyDiv w:val="1"/>
      <w:marLeft w:val="0"/>
      <w:marRight w:val="0"/>
      <w:marTop w:val="0"/>
      <w:marBottom w:val="0"/>
      <w:divBdr>
        <w:top w:val="none" w:sz="0" w:space="0" w:color="auto"/>
        <w:left w:val="none" w:sz="0" w:space="0" w:color="auto"/>
        <w:bottom w:val="none" w:sz="0" w:space="0" w:color="auto"/>
        <w:right w:val="none" w:sz="0" w:space="0" w:color="auto"/>
      </w:divBdr>
    </w:div>
    <w:div w:id="356933653">
      <w:bodyDiv w:val="1"/>
      <w:marLeft w:val="0"/>
      <w:marRight w:val="0"/>
      <w:marTop w:val="0"/>
      <w:marBottom w:val="0"/>
      <w:divBdr>
        <w:top w:val="none" w:sz="0" w:space="0" w:color="auto"/>
        <w:left w:val="none" w:sz="0" w:space="0" w:color="auto"/>
        <w:bottom w:val="none" w:sz="0" w:space="0" w:color="auto"/>
        <w:right w:val="none" w:sz="0" w:space="0" w:color="auto"/>
      </w:divBdr>
    </w:div>
    <w:div w:id="411390920">
      <w:bodyDiv w:val="1"/>
      <w:marLeft w:val="0"/>
      <w:marRight w:val="0"/>
      <w:marTop w:val="0"/>
      <w:marBottom w:val="0"/>
      <w:divBdr>
        <w:top w:val="none" w:sz="0" w:space="0" w:color="auto"/>
        <w:left w:val="none" w:sz="0" w:space="0" w:color="auto"/>
        <w:bottom w:val="none" w:sz="0" w:space="0" w:color="auto"/>
        <w:right w:val="none" w:sz="0" w:space="0" w:color="auto"/>
      </w:divBdr>
    </w:div>
    <w:div w:id="427627762">
      <w:bodyDiv w:val="1"/>
      <w:marLeft w:val="0"/>
      <w:marRight w:val="0"/>
      <w:marTop w:val="0"/>
      <w:marBottom w:val="0"/>
      <w:divBdr>
        <w:top w:val="none" w:sz="0" w:space="0" w:color="auto"/>
        <w:left w:val="none" w:sz="0" w:space="0" w:color="auto"/>
        <w:bottom w:val="none" w:sz="0" w:space="0" w:color="auto"/>
        <w:right w:val="none" w:sz="0" w:space="0" w:color="auto"/>
      </w:divBdr>
    </w:div>
    <w:div w:id="471868509">
      <w:bodyDiv w:val="1"/>
      <w:marLeft w:val="0"/>
      <w:marRight w:val="0"/>
      <w:marTop w:val="0"/>
      <w:marBottom w:val="0"/>
      <w:divBdr>
        <w:top w:val="none" w:sz="0" w:space="0" w:color="auto"/>
        <w:left w:val="none" w:sz="0" w:space="0" w:color="auto"/>
        <w:bottom w:val="none" w:sz="0" w:space="0" w:color="auto"/>
        <w:right w:val="none" w:sz="0" w:space="0" w:color="auto"/>
      </w:divBdr>
    </w:div>
    <w:div w:id="483788532">
      <w:bodyDiv w:val="1"/>
      <w:marLeft w:val="0"/>
      <w:marRight w:val="0"/>
      <w:marTop w:val="0"/>
      <w:marBottom w:val="0"/>
      <w:divBdr>
        <w:top w:val="none" w:sz="0" w:space="0" w:color="auto"/>
        <w:left w:val="none" w:sz="0" w:space="0" w:color="auto"/>
        <w:bottom w:val="none" w:sz="0" w:space="0" w:color="auto"/>
        <w:right w:val="none" w:sz="0" w:space="0" w:color="auto"/>
      </w:divBdr>
    </w:div>
    <w:div w:id="660084761">
      <w:bodyDiv w:val="1"/>
      <w:marLeft w:val="0"/>
      <w:marRight w:val="0"/>
      <w:marTop w:val="0"/>
      <w:marBottom w:val="0"/>
      <w:divBdr>
        <w:top w:val="none" w:sz="0" w:space="0" w:color="auto"/>
        <w:left w:val="none" w:sz="0" w:space="0" w:color="auto"/>
        <w:bottom w:val="none" w:sz="0" w:space="0" w:color="auto"/>
        <w:right w:val="none" w:sz="0" w:space="0" w:color="auto"/>
      </w:divBdr>
    </w:div>
    <w:div w:id="670136165">
      <w:bodyDiv w:val="1"/>
      <w:marLeft w:val="0"/>
      <w:marRight w:val="0"/>
      <w:marTop w:val="0"/>
      <w:marBottom w:val="0"/>
      <w:divBdr>
        <w:top w:val="none" w:sz="0" w:space="0" w:color="auto"/>
        <w:left w:val="none" w:sz="0" w:space="0" w:color="auto"/>
        <w:bottom w:val="none" w:sz="0" w:space="0" w:color="auto"/>
        <w:right w:val="none" w:sz="0" w:space="0" w:color="auto"/>
      </w:divBdr>
    </w:div>
    <w:div w:id="717240194">
      <w:bodyDiv w:val="1"/>
      <w:marLeft w:val="0"/>
      <w:marRight w:val="0"/>
      <w:marTop w:val="0"/>
      <w:marBottom w:val="0"/>
      <w:divBdr>
        <w:top w:val="none" w:sz="0" w:space="0" w:color="auto"/>
        <w:left w:val="none" w:sz="0" w:space="0" w:color="auto"/>
        <w:bottom w:val="none" w:sz="0" w:space="0" w:color="auto"/>
        <w:right w:val="none" w:sz="0" w:space="0" w:color="auto"/>
      </w:divBdr>
    </w:div>
    <w:div w:id="742948562">
      <w:bodyDiv w:val="1"/>
      <w:marLeft w:val="0"/>
      <w:marRight w:val="0"/>
      <w:marTop w:val="0"/>
      <w:marBottom w:val="0"/>
      <w:divBdr>
        <w:top w:val="none" w:sz="0" w:space="0" w:color="auto"/>
        <w:left w:val="none" w:sz="0" w:space="0" w:color="auto"/>
        <w:bottom w:val="none" w:sz="0" w:space="0" w:color="auto"/>
        <w:right w:val="none" w:sz="0" w:space="0" w:color="auto"/>
      </w:divBdr>
    </w:div>
    <w:div w:id="834876905">
      <w:bodyDiv w:val="1"/>
      <w:marLeft w:val="0"/>
      <w:marRight w:val="0"/>
      <w:marTop w:val="0"/>
      <w:marBottom w:val="0"/>
      <w:divBdr>
        <w:top w:val="none" w:sz="0" w:space="0" w:color="auto"/>
        <w:left w:val="none" w:sz="0" w:space="0" w:color="auto"/>
        <w:bottom w:val="none" w:sz="0" w:space="0" w:color="auto"/>
        <w:right w:val="none" w:sz="0" w:space="0" w:color="auto"/>
      </w:divBdr>
      <w:divsChild>
        <w:div w:id="1286155809">
          <w:marLeft w:val="0"/>
          <w:marRight w:val="0"/>
          <w:marTop w:val="0"/>
          <w:marBottom w:val="120"/>
          <w:divBdr>
            <w:top w:val="none" w:sz="0" w:space="0" w:color="auto"/>
            <w:left w:val="none" w:sz="0" w:space="0" w:color="auto"/>
            <w:bottom w:val="none" w:sz="0" w:space="0" w:color="auto"/>
            <w:right w:val="none" w:sz="0" w:space="0" w:color="auto"/>
          </w:divBdr>
        </w:div>
      </w:divsChild>
    </w:div>
    <w:div w:id="878206676">
      <w:bodyDiv w:val="1"/>
      <w:marLeft w:val="0"/>
      <w:marRight w:val="0"/>
      <w:marTop w:val="0"/>
      <w:marBottom w:val="0"/>
      <w:divBdr>
        <w:top w:val="none" w:sz="0" w:space="0" w:color="auto"/>
        <w:left w:val="none" w:sz="0" w:space="0" w:color="auto"/>
        <w:bottom w:val="none" w:sz="0" w:space="0" w:color="auto"/>
        <w:right w:val="none" w:sz="0" w:space="0" w:color="auto"/>
      </w:divBdr>
    </w:div>
    <w:div w:id="907494912">
      <w:bodyDiv w:val="1"/>
      <w:marLeft w:val="0"/>
      <w:marRight w:val="0"/>
      <w:marTop w:val="0"/>
      <w:marBottom w:val="0"/>
      <w:divBdr>
        <w:top w:val="none" w:sz="0" w:space="0" w:color="auto"/>
        <w:left w:val="none" w:sz="0" w:space="0" w:color="auto"/>
        <w:bottom w:val="none" w:sz="0" w:space="0" w:color="auto"/>
        <w:right w:val="none" w:sz="0" w:space="0" w:color="auto"/>
      </w:divBdr>
    </w:div>
    <w:div w:id="915626349">
      <w:bodyDiv w:val="1"/>
      <w:marLeft w:val="0"/>
      <w:marRight w:val="0"/>
      <w:marTop w:val="0"/>
      <w:marBottom w:val="0"/>
      <w:divBdr>
        <w:top w:val="none" w:sz="0" w:space="0" w:color="auto"/>
        <w:left w:val="none" w:sz="0" w:space="0" w:color="auto"/>
        <w:bottom w:val="none" w:sz="0" w:space="0" w:color="auto"/>
        <w:right w:val="none" w:sz="0" w:space="0" w:color="auto"/>
      </w:divBdr>
    </w:div>
    <w:div w:id="942567567">
      <w:bodyDiv w:val="1"/>
      <w:marLeft w:val="0"/>
      <w:marRight w:val="0"/>
      <w:marTop w:val="0"/>
      <w:marBottom w:val="0"/>
      <w:divBdr>
        <w:top w:val="none" w:sz="0" w:space="0" w:color="auto"/>
        <w:left w:val="none" w:sz="0" w:space="0" w:color="auto"/>
        <w:bottom w:val="none" w:sz="0" w:space="0" w:color="auto"/>
        <w:right w:val="none" w:sz="0" w:space="0" w:color="auto"/>
      </w:divBdr>
    </w:div>
    <w:div w:id="1022515321">
      <w:bodyDiv w:val="1"/>
      <w:marLeft w:val="0"/>
      <w:marRight w:val="0"/>
      <w:marTop w:val="0"/>
      <w:marBottom w:val="0"/>
      <w:divBdr>
        <w:top w:val="none" w:sz="0" w:space="0" w:color="auto"/>
        <w:left w:val="none" w:sz="0" w:space="0" w:color="auto"/>
        <w:bottom w:val="none" w:sz="0" w:space="0" w:color="auto"/>
        <w:right w:val="none" w:sz="0" w:space="0" w:color="auto"/>
      </w:divBdr>
    </w:div>
    <w:div w:id="1046490822">
      <w:bodyDiv w:val="1"/>
      <w:marLeft w:val="0"/>
      <w:marRight w:val="0"/>
      <w:marTop w:val="0"/>
      <w:marBottom w:val="0"/>
      <w:divBdr>
        <w:top w:val="none" w:sz="0" w:space="0" w:color="auto"/>
        <w:left w:val="none" w:sz="0" w:space="0" w:color="auto"/>
        <w:bottom w:val="none" w:sz="0" w:space="0" w:color="auto"/>
        <w:right w:val="none" w:sz="0" w:space="0" w:color="auto"/>
      </w:divBdr>
    </w:div>
    <w:div w:id="1060397085">
      <w:bodyDiv w:val="1"/>
      <w:marLeft w:val="0"/>
      <w:marRight w:val="0"/>
      <w:marTop w:val="0"/>
      <w:marBottom w:val="0"/>
      <w:divBdr>
        <w:top w:val="none" w:sz="0" w:space="0" w:color="auto"/>
        <w:left w:val="none" w:sz="0" w:space="0" w:color="auto"/>
        <w:bottom w:val="none" w:sz="0" w:space="0" w:color="auto"/>
        <w:right w:val="none" w:sz="0" w:space="0" w:color="auto"/>
      </w:divBdr>
    </w:div>
    <w:div w:id="1062018877">
      <w:bodyDiv w:val="1"/>
      <w:marLeft w:val="0"/>
      <w:marRight w:val="0"/>
      <w:marTop w:val="0"/>
      <w:marBottom w:val="0"/>
      <w:divBdr>
        <w:top w:val="none" w:sz="0" w:space="0" w:color="auto"/>
        <w:left w:val="none" w:sz="0" w:space="0" w:color="auto"/>
        <w:bottom w:val="none" w:sz="0" w:space="0" w:color="auto"/>
        <w:right w:val="none" w:sz="0" w:space="0" w:color="auto"/>
      </w:divBdr>
      <w:divsChild>
        <w:div w:id="1912152208">
          <w:marLeft w:val="0"/>
          <w:marRight w:val="0"/>
          <w:marTop w:val="0"/>
          <w:marBottom w:val="120"/>
          <w:divBdr>
            <w:top w:val="none" w:sz="0" w:space="0" w:color="auto"/>
            <w:left w:val="none" w:sz="0" w:space="0" w:color="auto"/>
            <w:bottom w:val="none" w:sz="0" w:space="0" w:color="auto"/>
            <w:right w:val="none" w:sz="0" w:space="0" w:color="auto"/>
          </w:divBdr>
        </w:div>
      </w:divsChild>
    </w:div>
    <w:div w:id="1073313411">
      <w:bodyDiv w:val="1"/>
      <w:marLeft w:val="0"/>
      <w:marRight w:val="0"/>
      <w:marTop w:val="0"/>
      <w:marBottom w:val="0"/>
      <w:divBdr>
        <w:top w:val="none" w:sz="0" w:space="0" w:color="auto"/>
        <w:left w:val="none" w:sz="0" w:space="0" w:color="auto"/>
        <w:bottom w:val="none" w:sz="0" w:space="0" w:color="auto"/>
        <w:right w:val="none" w:sz="0" w:space="0" w:color="auto"/>
      </w:divBdr>
    </w:div>
    <w:div w:id="1115061400">
      <w:bodyDiv w:val="1"/>
      <w:marLeft w:val="0"/>
      <w:marRight w:val="0"/>
      <w:marTop w:val="0"/>
      <w:marBottom w:val="0"/>
      <w:divBdr>
        <w:top w:val="none" w:sz="0" w:space="0" w:color="auto"/>
        <w:left w:val="none" w:sz="0" w:space="0" w:color="auto"/>
        <w:bottom w:val="none" w:sz="0" w:space="0" w:color="auto"/>
        <w:right w:val="none" w:sz="0" w:space="0" w:color="auto"/>
      </w:divBdr>
    </w:div>
    <w:div w:id="1134327656">
      <w:bodyDiv w:val="1"/>
      <w:marLeft w:val="0"/>
      <w:marRight w:val="0"/>
      <w:marTop w:val="0"/>
      <w:marBottom w:val="0"/>
      <w:divBdr>
        <w:top w:val="none" w:sz="0" w:space="0" w:color="auto"/>
        <w:left w:val="none" w:sz="0" w:space="0" w:color="auto"/>
        <w:bottom w:val="none" w:sz="0" w:space="0" w:color="auto"/>
        <w:right w:val="none" w:sz="0" w:space="0" w:color="auto"/>
      </w:divBdr>
    </w:div>
    <w:div w:id="1134757041">
      <w:bodyDiv w:val="1"/>
      <w:marLeft w:val="0"/>
      <w:marRight w:val="0"/>
      <w:marTop w:val="0"/>
      <w:marBottom w:val="0"/>
      <w:divBdr>
        <w:top w:val="none" w:sz="0" w:space="0" w:color="auto"/>
        <w:left w:val="none" w:sz="0" w:space="0" w:color="auto"/>
        <w:bottom w:val="none" w:sz="0" w:space="0" w:color="auto"/>
        <w:right w:val="none" w:sz="0" w:space="0" w:color="auto"/>
      </w:divBdr>
    </w:div>
    <w:div w:id="1157301393">
      <w:bodyDiv w:val="1"/>
      <w:marLeft w:val="0"/>
      <w:marRight w:val="0"/>
      <w:marTop w:val="0"/>
      <w:marBottom w:val="0"/>
      <w:divBdr>
        <w:top w:val="none" w:sz="0" w:space="0" w:color="auto"/>
        <w:left w:val="none" w:sz="0" w:space="0" w:color="auto"/>
        <w:bottom w:val="none" w:sz="0" w:space="0" w:color="auto"/>
        <w:right w:val="none" w:sz="0" w:space="0" w:color="auto"/>
      </w:divBdr>
    </w:div>
    <w:div w:id="1177304076">
      <w:bodyDiv w:val="1"/>
      <w:marLeft w:val="0"/>
      <w:marRight w:val="0"/>
      <w:marTop w:val="0"/>
      <w:marBottom w:val="0"/>
      <w:divBdr>
        <w:top w:val="none" w:sz="0" w:space="0" w:color="auto"/>
        <w:left w:val="none" w:sz="0" w:space="0" w:color="auto"/>
        <w:bottom w:val="none" w:sz="0" w:space="0" w:color="auto"/>
        <w:right w:val="none" w:sz="0" w:space="0" w:color="auto"/>
      </w:divBdr>
    </w:div>
    <w:div w:id="1253051573">
      <w:bodyDiv w:val="1"/>
      <w:marLeft w:val="0"/>
      <w:marRight w:val="0"/>
      <w:marTop w:val="0"/>
      <w:marBottom w:val="0"/>
      <w:divBdr>
        <w:top w:val="none" w:sz="0" w:space="0" w:color="auto"/>
        <w:left w:val="none" w:sz="0" w:space="0" w:color="auto"/>
        <w:bottom w:val="none" w:sz="0" w:space="0" w:color="auto"/>
        <w:right w:val="none" w:sz="0" w:space="0" w:color="auto"/>
      </w:divBdr>
    </w:div>
    <w:div w:id="1284267069">
      <w:bodyDiv w:val="1"/>
      <w:marLeft w:val="0"/>
      <w:marRight w:val="0"/>
      <w:marTop w:val="0"/>
      <w:marBottom w:val="0"/>
      <w:divBdr>
        <w:top w:val="none" w:sz="0" w:space="0" w:color="auto"/>
        <w:left w:val="none" w:sz="0" w:space="0" w:color="auto"/>
        <w:bottom w:val="none" w:sz="0" w:space="0" w:color="auto"/>
        <w:right w:val="none" w:sz="0" w:space="0" w:color="auto"/>
      </w:divBdr>
    </w:div>
    <w:div w:id="1284771902">
      <w:bodyDiv w:val="1"/>
      <w:marLeft w:val="0"/>
      <w:marRight w:val="0"/>
      <w:marTop w:val="0"/>
      <w:marBottom w:val="0"/>
      <w:divBdr>
        <w:top w:val="none" w:sz="0" w:space="0" w:color="auto"/>
        <w:left w:val="none" w:sz="0" w:space="0" w:color="auto"/>
        <w:bottom w:val="none" w:sz="0" w:space="0" w:color="auto"/>
        <w:right w:val="none" w:sz="0" w:space="0" w:color="auto"/>
      </w:divBdr>
      <w:divsChild>
        <w:div w:id="2070416076">
          <w:marLeft w:val="0"/>
          <w:marRight w:val="0"/>
          <w:marTop w:val="0"/>
          <w:marBottom w:val="120"/>
          <w:divBdr>
            <w:top w:val="none" w:sz="0" w:space="0" w:color="auto"/>
            <w:left w:val="none" w:sz="0" w:space="0" w:color="auto"/>
            <w:bottom w:val="none" w:sz="0" w:space="0" w:color="auto"/>
            <w:right w:val="none" w:sz="0" w:space="0" w:color="auto"/>
          </w:divBdr>
        </w:div>
      </w:divsChild>
    </w:div>
    <w:div w:id="1297226582">
      <w:bodyDiv w:val="1"/>
      <w:marLeft w:val="0"/>
      <w:marRight w:val="0"/>
      <w:marTop w:val="0"/>
      <w:marBottom w:val="0"/>
      <w:divBdr>
        <w:top w:val="none" w:sz="0" w:space="0" w:color="auto"/>
        <w:left w:val="none" w:sz="0" w:space="0" w:color="auto"/>
        <w:bottom w:val="none" w:sz="0" w:space="0" w:color="auto"/>
        <w:right w:val="none" w:sz="0" w:space="0" w:color="auto"/>
      </w:divBdr>
      <w:divsChild>
        <w:div w:id="2141150633">
          <w:marLeft w:val="0"/>
          <w:marRight w:val="0"/>
          <w:marTop w:val="0"/>
          <w:marBottom w:val="120"/>
          <w:divBdr>
            <w:top w:val="none" w:sz="0" w:space="0" w:color="auto"/>
            <w:left w:val="none" w:sz="0" w:space="0" w:color="auto"/>
            <w:bottom w:val="none" w:sz="0" w:space="0" w:color="auto"/>
            <w:right w:val="none" w:sz="0" w:space="0" w:color="auto"/>
          </w:divBdr>
        </w:div>
      </w:divsChild>
    </w:div>
    <w:div w:id="1325470256">
      <w:bodyDiv w:val="1"/>
      <w:marLeft w:val="0"/>
      <w:marRight w:val="0"/>
      <w:marTop w:val="0"/>
      <w:marBottom w:val="0"/>
      <w:divBdr>
        <w:top w:val="none" w:sz="0" w:space="0" w:color="auto"/>
        <w:left w:val="none" w:sz="0" w:space="0" w:color="auto"/>
        <w:bottom w:val="none" w:sz="0" w:space="0" w:color="auto"/>
        <w:right w:val="none" w:sz="0" w:space="0" w:color="auto"/>
      </w:divBdr>
    </w:div>
    <w:div w:id="1350058695">
      <w:bodyDiv w:val="1"/>
      <w:marLeft w:val="0"/>
      <w:marRight w:val="0"/>
      <w:marTop w:val="0"/>
      <w:marBottom w:val="0"/>
      <w:divBdr>
        <w:top w:val="none" w:sz="0" w:space="0" w:color="auto"/>
        <w:left w:val="none" w:sz="0" w:space="0" w:color="auto"/>
        <w:bottom w:val="none" w:sz="0" w:space="0" w:color="auto"/>
        <w:right w:val="none" w:sz="0" w:space="0" w:color="auto"/>
      </w:divBdr>
      <w:divsChild>
        <w:div w:id="1294870880">
          <w:marLeft w:val="0"/>
          <w:marRight w:val="0"/>
          <w:marTop w:val="0"/>
          <w:marBottom w:val="360"/>
          <w:divBdr>
            <w:top w:val="none" w:sz="0" w:space="0" w:color="auto"/>
            <w:left w:val="none" w:sz="0" w:space="0" w:color="auto"/>
            <w:bottom w:val="none" w:sz="0" w:space="0" w:color="auto"/>
            <w:right w:val="none" w:sz="0" w:space="0" w:color="auto"/>
          </w:divBdr>
        </w:div>
      </w:divsChild>
    </w:div>
    <w:div w:id="1402606874">
      <w:bodyDiv w:val="1"/>
      <w:marLeft w:val="0"/>
      <w:marRight w:val="0"/>
      <w:marTop w:val="0"/>
      <w:marBottom w:val="0"/>
      <w:divBdr>
        <w:top w:val="none" w:sz="0" w:space="0" w:color="auto"/>
        <w:left w:val="none" w:sz="0" w:space="0" w:color="auto"/>
        <w:bottom w:val="none" w:sz="0" w:space="0" w:color="auto"/>
        <w:right w:val="none" w:sz="0" w:space="0" w:color="auto"/>
      </w:divBdr>
    </w:div>
    <w:div w:id="1443913732">
      <w:bodyDiv w:val="1"/>
      <w:marLeft w:val="0"/>
      <w:marRight w:val="0"/>
      <w:marTop w:val="0"/>
      <w:marBottom w:val="0"/>
      <w:divBdr>
        <w:top w:val="none" w:sz="0" w:space="0" w:color="auto"/>
        <w:left w:val="none" w:sz="0" w:space="0" w:color="auto"/>
        <w:bottom w:val="none" w:sz="0" w:space="0" w:color="auto"/>
        <w:right w:val="none" w:sz="0" w:space="0" w:color="auto"/>
      </w:divBdr>
      <w:divsChild>
        <w:div w:id="1158033954">
          <w:marLeft w:val="0"/>
          <w:marRight w:val="0"/>
          <w:marTop w:val="0"/>
          <w:marBottom w:val="120"/>
          <w:divBdr>
            <w:top w:val="none" w:sz="0" w:space="0" w:color="auto"/>
            <w:left w:val="none" w:sz="0" w:space="0" w:color="auto"/>
            <w:bottom w:val="none" w:sz="0" w:space="0" w:color="auto"/>
            <w:right w:val="none" w:sz="0" w:space="0" w:color="auto"/>
          </w:divBdr>
        </w:div>
      </w:divsChild>
    </w:div>
    <w:div w:id="1458258936">
      <w:bodyDiv w:val="1"/>
      <w:marLeft w:val="0"/>
      <w:marRight w:val="0"/>
      <w:marTop w:val="0"/>
      <w:marBottom w:val="0"/>
      <w:divBdr>
        <w:top w:val="none" w:sz="0" w:space="0" w:color="auto"/>
        <w:left w:val="none" w:sz="0" w:space="0" w:color="auto"/>
        <w:bottom w:val="none" w:sz="0" w:space="0" w:color="auto"/>
        <w:right w:val="none" w:sz="0" w:space="0" w:color="auto"/>
      </w:divBdr>
    </w:div>
    <w:div w:id="1479417006">
      <w:bodyDiv w:val="1"/>
      <w:marLeft w:val="0"/>
      <w:marRight w:val="0"/>
      <w:marTop w:val="0"/>
      <w:marBottom w:val="0"/>
      <w:divBdr>
        <w:top w:val="none" w:sz="0" w:space="0" w:color="auto"/>
        <w:left w:val="none" w:sz="0" w:space="0" w:color="auto"/>
        <w:bottom w:val="none" w:sz="0" w:space="0" w:color="auto"/>
        <w:right w:val="none" w:sz="0" w:space="0" w:color="auto"/>
      </w:divBdr>
    </w:div>
    <w:div w:id="1504055697">
      <w:bodyDiv w:val="1"/>
      <w:marLeft w:val="0"/>
      <w:marRight w:val="0"/>
      <w:marTop w:val="0"/>
      <w:marBottom w:val="0"/>
      <w:divBdr>
        <w:top w:val="none" w:sz="0" w:space="0" w:color="auto"/>
        <w:left w:val="none" w:sz="0" w:space="0" w:color="auto"/>
        <w:bottom w:val="none" w:sz="0" w:space="0" w:color="auto"/>
        <w:right w:val="none" w:sz="0" w:space="0" w:color="auto"/>
      </w:divBdr>
      <w:divsChild>
        <w:div w:id="885727006">
          <w:marLeft w:val="0"/>
          <w:marRight w:val="0"/>
          <w:marTop w:val="0"/>
          <w:marBottom w:val="120"/>
          <w:divBdr>
            <w:top w:val="none" w:sz="0" w:space="0" w:color="auto"/>
            <w:left w:val="none" w:sz="0" w:space="0" w:color="auto"/>
            <w:bottom w:val="none" w:sz="0" w:space="0" w:color="auto"/>
            <w:right w:val="none" w:sz="0" w:space="0" w:color="auto"/>
          </w:divBdr>
        </w:div>
      </w:divsChild>
    </w:div>
    <w:div w:id="1519005714">
      <w:bodyDiv w:val="1"/>
      <w:marLeft w:val="0"/>
      <w:marRight w:val="0"/>
      <w:marTop w:val="0"/>
      <w:marBottom w:val="0"/>
      <w:divBdr>
        <w:top w:val="none" w:sz="0" w:space="0" w:color="auto"/>
        <w:left w:val="none" w:sz="0" w:space="0" w:color="auto"/>
        <w:bottom w:val="none" w:sz="0" w:space="0" w:color="auto"/>
        <w:right w:val="none" w:sz="0" w:space="0" w:color="auto"/>
      </w:divBdr>
    </w:div>
    <w:div w:id="1574319609">
      <w:bodyDiv w:val="1"/>
      <w:marLeft w:val="0"/>
      <w:marRight w:val="0"/>
      <w:marTop w:val="0"/>
      <w:marBottom w:val="0"/>
      <w:divBdr>
        <w:top w:val="none" w:sz="0" w:space="0" w:color="auto"/>
        <w:left w:val="none" w:sz="0" w:space="0" w:color="auto"/>
        <w:bottom w:val="none" w:sz="0" w:space="0" w:color="auto"/>
        <w:right w:val="none" w:sz="0" w:space="0" w:color="auto"/>
      </w:divBdr>
    </w:div>
    <w:div w:id="1581870613">
      <w:bodyDiv w:val="1"/>
      <w:marLeft w:val="0"/>
      <w:marRight w:val="0"/>
      <w:marTop w:val="0"/>
      <w:marBottom w:val="0"/>
      <w:divBdr>
        <w:top w:val="none" w:sz="0" w:space="0" w:color="auto"/>
        <w:left w:val="none" w:sz="0" w:space="0" w:color="auto"/>
        <w:bottom w:val="none" w:sz="0" w:space="0" w:color="auto"/>
        <w:right w:val="none" w:sz="0" w:space="0" w:color="auto"/>
      </w:divBdr>
    </w:div>
    <w:div w:id="1591084274">
      <w:bodyDiv w:val="1"/>
      <w:marLeft w:val="0"/>
      <w:marRight w:val="0"/>
      <w:marTop w:val="0"/>
      <w:marBottom w:val="0"/>
      <w:divBdr>
        <w:top w:val="none" w:sz="0" w:space="0" w:color="auto"/>
        <w:left w:val="none" w:sz="0" w:space="0" w:color="auto"/>
        <w:bottom w:val="none" w:sz="0" w:space="0" w:color="auto"/>
        <w:right w:val="none" w:sz="0" w:space="0" w:color="auto"/>
      </w:divBdr>
    </w:div>
    <w:div w:id="1596862537">
      <w:bodyDiv w:val="1"/>
      <w:marLeft w:val="0"/>
      <w:marRight w:val="0"/>
      <w:marTop w:val="0"/>
      <w:marBottom w:val="0"/>
      <w:divBdr>
        <w:top w:val="none" w:sz="0" w:space="0" w:color="auto"/>
        <w:left w:val="none" w:sz="0" w:space="0" w:color="auto"/>
        <w:bottom w:val="none" w:sz="0" w:space="0" w:color="auto"/>
        <w:right w:val="none" w:sz="0" w:space="0" w:color="auto"/>
      </w:divBdr>
    </w:div>
    <w:div w:id="1602955841">
      <w:bodyDiv w:val="1"/>
      <w:marLeft w:val="0"/>
      <w:marRight w:val="0"/>
      <w:marTop w:val="0"/>
      <w:marBottom w:val="0"/>
      <w:divBdr>
        <w:top w:val="none" w:sz="0" w:space="0" w:color="auto"/>
        <w:left w:val="none" w:sz="0" w:space="0" w:color="auto"/>
        <w:bottom w:val="none" w:sz="0" w:space="0" w:color="auto"/>
        <w:right w:val="none" w:sz="0" w:space="0" w:color="auto"/>
      </w:divBdr>
      <w:divsChild>
        <w:div w:id="984511599">
          <w:marLeft w:val="0"/>
          <w:marRight w:val="0"/>
          <w:marTop w:val="0"/>
          <w:marBottom w:val="120"/>
          <w:divBdr>
            <w:top w:val="none" w:sz="0" w:space="0" w:color="auto"/>
            <w:left w:val="none" w:sz="0" w:space="0" w:color="auto"/>
            <w:bottom w:val="none" w:sz="0" w:space="0" w:color="auto"/>
            <w:right w:val="none" w:sz="0" w:space="0" w:color="auto"/>
          </w:divBdr>
        </w:div>
      </w:divsChild>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50131128">
      <w:bodyDiv w:val="1"/>
      <w:marLeft w:val="0"/>
      <w:marRight w:val="0"/>
      <w:marTop w:val="0"/>
      <w:marBottom w:val="0"/>
      <w:divBdr>
        <w:top w:val="none" w:sz="0" w:space="0" w:color="auto"/>
        <w:left w:val="none" w:sz="0" w:space="0" w:color="auto"/>
        <w:bottom w:val="none" w:sz="0" w:space="0" w:color="auto"/>
        <w:right w:val="none" w:sz="0" w:space="0" w:color="auto"/>
      </w:divBdr>
      <w:divsChild>
        <w:div w:id="1473909353">
          <w:marLeft w:val="0"/>
          <w:marRight w:val="0"/>
          <w:marTop w:val="0"/>
          <w:marBottom w:val="120"/>
          <w:divBdr>
            <w:top w:val="none" w:sz="0" w:space="0" w:color="auto"/>
            <w:left w:val="none" w:sz="0" w:space="0" w:color="auto"/>
            <w:bottom w:val="none" w:sz="0" w:space="0" w:color="auto"/>
            <w:right w:val="none" w:sz="0" w:space="0" w:color="auto"/>
          </w:divBdr>
        </w:div>
      </w:divsChild>
    </w:div>
    <w:div w:id="1672488280">
      <w:bodyDiv w:val="1"/>
      <w:marLeft w:val="0"/>
      <w:marRight w:val="0"/>
      <w:marTop w:val="0"/>
      <w:marBottom w:val="0"/>
      <w:divBdr>
        <w:top w:val="none" w:sz="0" w:space="0" w:color="auto"/>
        <w:left w:val="none" w:sz="0" w:space="0" w:color="auto"/>
        <w:bottom w:val="none" w:sz="0" w:space="0" w:color="auto"/>
        <w:right w:val="none" w:sz="0" w:space="0" w:color="auto"/>
      </w:divBdr>
    </w:div>
    <w:div w:id="1698851529">
      <w:bodyDiv w:val="1"/>
      <w:marLeft w:val="0"/>
      <w:marRight w:val="0"/>
      <w:marTop w:val="0"/>
      <w:marBottom w:val="0"/>
      <w:divBdr>
        <w:top w:val="none" w:sz="0" w:space="0" w:color="auto"/>
        <w:left w:val="none" w:sz="0" w:space="0" w:color="auto"/>
        <w:bottom w:val="none" w:sz="0" w:space="0" w:color="auto"/>
        <w:right w:val="none" w:sz="0" w:space="0" w:color="auto"/>
      </w:divBdr>
      <w:divsChild>
        <w:div w:id="760878141">
          <w:marLeft w:val="0"/>
          <w:marRight w:val="0"/>
          <w:marTop w:val="0"/>
          <w:marBottom w:val="120"/>
          <w:divBdr>
            <w:top w:val="none" w:sz="0" w:space="0" w:color="auto"/>
            <w:left w:val="none" w:sz="0" w:space="0" w:color="auto"/>
            <w:bottom w:val="none" w:sz="0" w:space="0" w:color="auto"/>
            <w:right w:val="none" w:sz="0" w:space="0" w:color="auto"/>
          </w:divBdr>
        </w:div>
      </w:divsChild>
    </w:div>
    <w:div w:id="1753503033">
      <w:bodyDiv w:val="1"/>
      <w:marLeft w:val="0"/>
      <w:marRight w:val="0"/>
      <w:marTop w:val="0"/>
      <w:marBottom w:val="0"/>
      <w:divBdr>
        <w:top w:val="none" w:sz="0" w:space="0" w:color="auto"/>
        <w:left w:val="none" w:sz="0" w:space="0" w:color="auto"/>
        <w:bottom w:val="none" w:sz="0" w:space="0" w:color="auto"/>
        <w:right w:val="none" w:sz="0" w:space="0" w:color="auto"/>
      </w:divBdr>
    </w:div>
    <w:div w:id="1759667159">
      <w:bodyDiv w:val="1"/>
      <w:marLeft w:val="0"/>
      <w:marRight w:val="0"/>
      <w:marTop w:val="0"/>
      <w:marBottom w:val="0"/>
      <w:divBdr>
        <w:top w:val="none" w:sz="0" w:space="0" w:color="auto"/>
        <w:left w:val="none" w:sz="0" w:space="0" w:color="auto"/>
        <w:bottom w:val="none" w:sz="0" w:space="0" w:color="auto"/>
        <w:right w:val="none" w:sz="0" w:space="0" w:color="auto"/>
      </w:divBdr>
    </w:div>
    <w:div w:id="1830246084">
      <w:bodyDiv w:val="1"/>
      <w:marLeft w:val="0"/>
      <w:marRight w:val="0"/>
      <w:marTop w:val="0"/>
      <w:marBottom w:val="0"/>
      <w:divBdr>
        <w:top w:val="none" w:sz="0" w:space="0" w:color="auto"/>
        <w:left w:val="none" w:sz="0" w:space="0" w:color="auto"/>
        <w:bottom w:val="none" w:sz="0" w:space="0" w:color="auto"/>
        <w:right w:val="none" w:sz="0" w:space="0" w:color="auto"/>
      </w:divBdr>
    </w:div>
    <w:div w:id="1860660285">
      <w:bodyDiv w:val="1"/>
      <w:marLeft w:val="0"/>
      <w:marRight w:val="0"/>
      <w:marTop w:val="0"/>
      <w:marBottom w:val="0"/>
      <w:divBdr>
        <w:top w:val="none" w:sz="0" w:space="0" w:color="auto"/>
        <w:left w:val="none" w:sz="0" w:space="0" w:color="auto"/>
        <w:bottom w:val="none" w:sz="0" w:space="0" w:color="auto"/>
        <w:right w:val="none" w:sz="0" w:space="0" w:color="auto"/>
      </w:divBdr>
    </w:div>
    <w:div w:id="1923248914">
      <w:bodyDiv w:val="1"/>
      <w:marLeft w:val="0"/>
      <w:marRight w:val="0"/>
      <w:marTop w:val="0"/>
      <w:marBottom w:val="0"/>
      <w:divBdr>
        <w:top w:val="none" w:sz="0" w:space="0" w:color="auto"/>
        <w:left w:val="none" w:sz="0" w:space="0" w:color="auto"/>
        <w:bottom w:val="none" w:sz="0" w:space="0" w:color="auto"/>
        <w:right w:val="none" w:sz="0" w:space="0" w:color="auto"/>
      </w:divBdr>
    </w:div>
    <w:div w:id="1946115605">
      <w:bodyDiv w:val="1"/>
      <w:marLeft w:val="0"/>
      <w:marRight w:val="0"/>
      <w:marTop w:val="0"/>
      <w:marBottom w:val="0"/>
      <w:divBdr>
        <w:top w:val="none" w:sz="0" w:space="0" w:color="auto"/>
        <w:left w:val="none" w:sz="0" w:space="0" w:color="auto"/>
        <w:bottom w:val="none" w:sz="0" w:space="0" w:color="auto"/>
        <w:right w:val="none" w:sz="0" w:space="0" w:color="auto"/>
      </w:divBdr>
    </w:div>
    <w:div w:id="1967469257">
      <w:bodyDiv w:val="1"/>
      <w:marLeft w:val="0"/>
      <w:marRight w:val="0"/>
      <w:marTop w:val="0"/>
      <w:marBottom w:val="0"/>
      <w:divBdr>
        <w:top w:val="none" w:sz="0" w:space="0" w:color="auto"/>
        <w:left w:val="none" w:sz="0" w:space="0" w:color="auto"/>
        <w:bottom w:val="none" w:sz="0" w:space="0" w:color="auto"/>
        <w:right w:val="none" w:sz="0" w:space="0" w:color="auto"/>
      </w:divBdr>
    </w:div>
    <w:div w:id="1994675764">
      <w:bodyDiv w:val="1"/>
      <w:marLeft w:val="0"/>
      <w:marRight w:val="0"/>
      <w:marTop w:val="0"/>
      <w:marBottom w:val="0"/>
      <w:divBdr>
        <w:top w:val="none" w:sz="0" w:space="0" w:color="auto"/>
        <w:left w:val="none" w:sz="0" w:space="0" w:color="auto"/>
        <w:bottom w:val="none" w:sz="0" w:space="0" w:color="auto"/>
        <w:right w:val="none" w:sz="0" w:space="0" w:color="auto"/>
      </w:divBdr>
    </w:div>
    <w:div w:id="2019190902">
      <w:bodyDiv w:val="1"/>
      <w:marLeft w:val="0"/>
      <w:marRight w:val="0"/>
      <w:marTop w:val="0"/>
      <w:marBottom w:val="0"/>
      <w:divBdr>
        <w:top w:val="none" w:sz="0" w:space="0" w:color="auto"/>
        <w:left w:val="none" w:sz="0" w:space="0" w:color="auto"/>
        <w:bottom w:val="none" w:sz="0" w:space="0" w:color="auto"/>
        <w:right w:val="none" w:sz="0" w:space="0" w:color="auto"/>
      </w:divBdr>
    </w:div>
    <w:div w:id="2100901332">
      <w:bodyDiv w:val="1"/>
      <w:marLeft w:val="0"/>
      <w:marRight w:val="0"/>
      <w:marTop w:val="0"/>
      <w:marBottom w:val="0"/>
      <w:divBdr>
        <w:top w:val="none" w:sz="0" w:space="0" w:color="auto"/>
        <w:left w:val="none" w:sz="0" w:space="0" w:color="auto"/>
        <w:bottom w:val="none" w:sz="0" w:space="0" w:color="auto"/>
        <w:right w:val="none" w:sz="0" w:space="0" w:color="auto"/>
      </w:divBdr>
      <w:divsChild>
        <w:div w:id="54554351">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csdn.net/so/search?q=HashMap&amp;spm=1001.2101.3001.702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so.csdn.net/so/search?q=HashMap&amp;spm=1001.2101.3001.7020"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2056</TotalTime>
  <Pages>1</Pages>
  <Words>3314</Words>
  <Characters>18893</Characters>
  <Application>Microsoft Office Word</Application>
  <DocSecurity>0</DocSecurity>
  <Lines>157</Lines>
  <Paragraphs>44</Paragraphs>
  <ScaleCrop>false</ScaleCrop>
  <Company/>
  <LinksUpToDate>false</LinksUpToDate>
  <CharactersWithSpaces>22163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创恒 黄</dc:creator>
  <cp:lastModifiedBy>1093852158@qq.com</cp:lastModifiedBy>
  <cp:revision>104</cp:revision>
  <dcterms:created xsi:type="dcterms:W3CDTF">2023-06-14T11:14:00Z</dcterms:created>
  <dcterms:modified xsi:type="dcterms:W3CDTF">2023-07-15T03:45:00Z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4D72706E542F4866B5EC6315E6F34232</vt:lpwstr>
  </property>
  <property fmtid="{D5CDD505-2E9C-101B-9397-08002B2CF9AE}" pid="3" name="KSOProductBuildVer">
    <vt:lpwstr>2052-11.8.2.11716</vt:lpwstr>
  </property>
</Properties>
</file>